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B96E" w14:textId="439FBAC1" w:rsidR="003E095F" w:rsidRPr="007A3421" w:rsidRDefault="003E095F" w:rsidP="00742540">
      <w:pPr>
        <w:pStyle w:val="div"/>
        <w:spacing w:line="260" w:lineRule="atLeast"/>
        <w:rPr>
          <w:rFonts w:ascii="Calibri" w:eastAsia="Palatino Linotype" w:hAnsi="Calibri" w:cs="Calibri"/>
          <w:color w:val="4A4A4A"/>
          <w:sz w:val="20"/>
          <w:szCs w:val="20"/>
        </w:rPr>
      </w:pPr>
    </w:p>
    <w:p w14:paraId="37F54D84" w14:textId="67C5ACFD" w:rsidR="007F1887" w:rsidRPr="007A3421" w:rsidRDefault="007F1887" w:rsidP="003B5FFF">
      <w:pPr>
        <w:tabs>
          <w:tab w:val="left" w:pos="2756"/>
        </w:tabs>
        <w:spacing w:line="559" w:lineRule="exact"/>
        <w:jc w:val="center"/>
        <w:rPr>
          <w:rFonts w:ascii="Calibri" w:hAnsi="Calibri" w:cs="Calibri"/>
          <w:color w:val="000000" w:themeColor="text1"/>
          <w:w w:val="95"/>
          <w:sz w:val="56"/>
        </w:rPr>
      </w:pPr>
      <w:r w:rsidRPr="007A3421">
        <w:rPr>
          <w:rFonts w:ascii="Calibri" w:hAnsi="Calibri" w:cs="Calibri"/>
          <w:color w:val="000000" w:themeColor="text1"/>
          <w:w w:val="95"/>
          <w:sz w:val="56"/>
        </w:rPr>
        <w:t>S</w:t>
      </w:r>
      <w:r w:rsidRPr="007A3421">
        <w:rPr>
          <w:rFonts w:ascii="Calibri" w:hAnsi="Calibri" w:cs="Calibri"/>
          <w:color w:val="000000" w:themeColor="text1"/>
          <w:spacing w:val="-15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A</w:t>
      </w:r>
      <w:r w:rsidRPr="007A3421">
        <w:rPr>
          <w:rFonts w:ascii="Calibri" w:hAnsi="Calibri" w:cs="Calibri"/>
          <w:color w:val="000000" w:themeColor="text1"/>
          <w:spacing w:val="-14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M</w:t>
      </w:r>
      <w:r w:rsidRPr="007A3421">
        <w:rPr>
          <w:rFonts w:ascii="Calibri" w:hAnsi="Calibri" w:cs="Calibri"/>
          <w:color w:val="000000" w:themeColor="text1"/>
          <w:spacing w:val="-10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R</w:t>
      </w:r>
      <w:r w:rsidRPr="007A3421">
        <w:rPr>
          <w:rFonts w:ascii="Calibri" w:hAnsi="Calibri" w:cs="Calibri"/>
          <w:color w:val="000000" w:themeColor="text1"/>
          <w:spacing w:val="-14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A</w:t>
      </w:r>
      <w:r w:rsidRPr="007A3421">
        <w:rPr>
          <w:rFonts w:ascii="Calibri" w:hAnsi="Calibri" w:cs="Calibri"/>
          <w:color w:val="000000" w:themeColor="text1"/>
          <w:spacing w:val="-14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T</w:t>
      </w:r>
      <w:r w:rsidR="00403BD3">
        <w:rPr>
          <w:rFonts w:ascii="Calibri" w:hAnsi="Calibri" w:cs="Calibri"/>
          <w:color w:val="000000" w:themeColor="text1"/>
          <w:w w:val="95"/>
          <w:sz w:val="56"/>
        </w:rPr>
        <w:t xml:space="preserve">  </w:t>
      </w:r>
      <w:r w:rsidR="003B5FFF" w:rsidRPr="007A3421">
        <w:rPr>
          <w:rFonts w:ascii="Calibri" w:hAnsi="Calibri" w:cs="Calibri"/>
          <w:color w:val="000000" w:themeColor="text1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M</w:t>
      </w:r>
      <w:r w:rsidRPr="007A3421">
        <w:rPr>
          <w:rFonts w:ascii="Calibri" w:hAnsi="Calibri" w:cs="Calibri"/>
          <w:color w:val="000000" w:themeColor="text1"/>
          <w:spacing w:val="-10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A</w:t>
      </w:r>
      <w:r w:rsidRPr="007A3421">
        <w:rPr>
          <w:rFonts w:ascii="Calibri" w:hAnsi="Calibri" w:cs="Calibri"/>
          <w:color w:val="000000" w:themeColor="text1"/>
          <w:spacing w:val="-8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N</w:t>
      </w:r>
      <w:r w:rsidRPr="007A3421">
        <w:rPr>
          <w:rFonts w:ascii="Calibri" w:hAnsi="Calibri" w:cs="Calibri"/>
          <w:color w:val="000000" w:themeColor="text1"/>
          <w:spacing w:val="-5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D</w:t>
      </w:r>
      <w:r w:rsidRPr="007A3421">
        <w:rPr>
          <w:rFonts w:ascii="Calibri" w:hAnsi="Calibri" w:cs="Calibri"/>
          <w:color w:val="000000" w:themeColor="text1"/>
          <w:spacing w:val="-11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U</w:t>
      </w:r>
      <w:r w:rsidRPr="007A3421">
        <w:rPr>
          <w:rFonts w:ascii="Calibri" w:hAnsi="Calibri" w:cs="Calibri"/>
          <w:color w:val="000000" w:themeColor="text1"/>
          <w:spacing w:val="-4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G</w:t>
      </w:r>
      <w:r w:rsidRPr="007A3421">
        <w:rPr>
          <w:rFonts w:ascii="Calibri" w:hAnsi="Calibri" w:cs="Calibri"/>
          <w:color w:val="000000" w:themeColor="text1"/>
          <w:spacing w:val="-12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U</w:t>
      </w:r>
      <w:r w:rsidRPr="007A3421">
        <w:rPr>
          <w:rFonts w:ascii="Calibri" w:hAnsi="Calibri" w:cs="Calibri"/>
          <w:color w:val="000000" w:themeColor="text1"/>
          <w:spacing w:val="-4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L</w:t>
      </w:r>
      <w:r w:rsidRPr="007A3421">
        <w:rPr>
          <w:rFonts w:ascii="Calibri" w:hAnsi="Calibri" w:cs="Calibri"/>
          <w:color w:val="000000" w:themeColor="text1"/>
          <w:spacing w:val="-6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O</w:t>
      </w:r>
      <w:r w:rsidRPr="007A3421">
        <w:rPr>
          <w:rFonts w:ascii="Calibri" w:hAnsi="Calibri" w:cs="Calibri"/>
          <w:color w:val="000000" w:themeColor="text1"/>
          <w:spacing w:val="-9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J</w:t>
      </w:r>
      <w:r w:rsidRPr="007A3421">
        <w:rPr>
          <w:rFonts w:ascii="Calibri" w:hAnsi="Calibri" w:cs="Calibri"/>
          <w:color w:val="000000" w:themeColor="text1"/>
          <w:spacing w:val="-2"/>
          <w:w w:val="95"/>
          <w:sz w:val="56"/>
        </w:rPr>
        <w:t xml:space="preserve"> </w:t>
      </w:r>
      <w:r w:rsidRPr="007A3421">
        <w:rPr>
          <w:rFonts w:ascii="Calibri" w:hAnsi="Calibri" w:cs="Calibri"/>
          <w:color w:val="000000" w:themeColor="text1"/>
          <w:w w:val="95"/>
          <w:sz w:val="56"/>
        </w:rPr>
        <w:t>U</w:t>
      </w:r>
    </w:p>
    <w:p w14:paraId="58ABA235" w14:textId="599A29EC" w:rsidR="007F1887" w:rsidRPr="007A3421" w:rsidRDefault="003B5FFF" w:rsidP="003B5FFF">
      <w:pPr>
        <w:tabs>
          <w:tab w:val="left" w:pos="2756"/>
        </w:tabs>
        <w:spacing w:line="559" w:lineRule="exact"/>
        <w:jc w:val="center"/>
        <w:rPr>
          <w:rFonts w:ascii="Calibri" w:hAnsi="Calibri" w:cs="Calibri"/>
          <w:color w:val="000000" w:themeColor="text1"/>
          <w:w w:val="95"/>
          <w:sz w:val="48"/>
          <w:szCs w:val="20"/>
        </w:rPr>
      </w:pPr>
      <w:r w:rsidRPr="007A3421">
        <w:rPr>
          <w:rFonts w:ascii="Calibri" w:hAnsi="Calibri" w:cs="Calibri"/>
          <w:color w:val="000000" w:themeColor="text1"/>
          <w:w w:val="95"/>
          <w:sz w:val="48"/>
          <w:szCs w:val="20"/>
        </w:rPr>
        <w:t>GRADUATE   ENGINEER</w:t>
      </w:r>
    </w:p>
    <w:p w14:paraId="59580001" w14:textId="10CEC2C9" w:rsidR="003E095F" w:rsidRPr="007A3421" w:rsidRDefault="00066050">
      <w:pPr>
        <w:pStyle w:val="divaddress"/>
        <w:spacing w:before="100"/>
        <w:rPr>
          <w:rFonts w:ascii="Calibri" w:eastAsia="Palatino Linotype" w:hAnsi="Calibri" w:cs="Calibri"/>
          <w:color w:val="4A4A4A"/>
        </w:rPr>
      </w:pPr>
      <w:r w:rsidRPr="007A3421">
        <w:rPr>
          <w:rStyle w:val="span"/>
          <w:rFonts w:ascii="Calibri" w:eastAsia="Palatino Linotype" w:hAnsi="Calibri" w:cs="Calibri"/>
          <w:color w:val="4A4A4A"/>
          <w:sz w:val="20"/>
          <w:szCs w:val="20"/>
        </w:rPr>
        <w:t>samrat857@gmail.com</w:t>
      </w:r>
      <w:r w:rsidRPr="007A3421">
        <w:rPr>
          <w:rStyle w:val="sprtr"/>
          <w:rFonts w:ascii="Calibri" w:eastAsia="Palatino Linotype" w:hAnsi="Calibri" w:cs="Calibri"/>
          <w:color w:val="4A4A4A"/>
        </w:rPr>
        <w:t> | </w:t>
      </w:r>
      <w:r w:rsidRPr="007A3421">
        <w:rPr>
          <w:rStyle w:val="sprtrsprtr"/>
          <w:rFonts w:ascii="Calibri" w:eastAsia="Palatino Linotype" w:hAnsi="Calibri" w:cs="Calibri"/>
          <w:color w:val="4A4A4A"/>
        </w:rPr>
        <w:t> | </w:t>
      </w:r>
      <w:r w:rsidRPr="007A3421">
        <w:rPr>
          <w:rFonts w:ascii="Calibri" w:eastAsia="Palatino Linotype" w:hAnsi="Calibri" w:cs="Calibri"/>
          <w:color w:val="4A4A4A"/>
        </w:rPr>
        <w:t xml:space="preserve"> </w:t>
      </w:r>
      <w:r w:rsidRPr="007A3421">
        <w:rPr>
          <w:rStyle w:val="span"/>
          <w:rFonts w:ascii="Calibri" w:eastAsia="Palatino Linotype" w:hAnsi="Calibri" w:cs="Calibri"/>
          <w:color w:val="4A4A4A"/>
          <w:sz w:val="20"/>
          <w:szCs w:val="20"/>
        </w:rPr>
        <w:t>0478477226</w:t>
      </w:r>
      <w:r w:rsidRPr="007A3421">
        <w:rPr>
          <w:rStyle w:val="sprtr"/>
          <w:rFonts w:ascii="Calibri" w:eastAsia="Palatino Linotype" w:hAnsi="Calibri" w:cs="Calibri"/>
          <w:color w:val="4A4A4A"/>
        </w:rPr>
        <w:t> </w:t>
      </w:r>
      <w:r w:rsidR="0083051E" w:rsidRPr="007A3421">
        <w:rPr>
          <w:rStyle w:val="sprtr"/>
          <w:rFonts w:ascii="Calibri" w:eastAsia="Palatino Linotype" w:hAnsi="Calibri" w:cs="Calibri"/>
          <w:color w:val="4A4A4A"/>
        </w:rPr>
        <w:t>| Wollongong</w:t>
      </w:r>
      <w:r w:rsidRPr="007A3421">
        <w:rPr>
          <w:rStyle w:val="span"/>
          <w:rFonts w:ascii="Calibri" w:eastAsia="Palatino Linotype" w:hAnsi="Calibri" w:cs="Calibri"/>
          <w:color w:val="4A4A4A"/>
          <w:sz w:val="20"/>
          <w:szCs w:val="20"/>
        </w:rPr>
        <w:t>, NSW 2500</w:t>
      </w:r>
      <w:r w:rsidRPr="007A3421">
        <w:rPr>
          <w:rFonts w:ascii="Calibri" w:eastAsia="Palatino Linotype" w:hAnsi="Calibri" w:cs="Calibri"/>
          <w:color w:val="4A4A4A"/>
        </w:rPr>
        <w:t xml:space="preserve"> </w:t>
      </w:r>
      <w:r w:rsidR="0083051E" w:rsidRPr="007A3421">
        <w:rPr>
          <w:rFonts w:ascii="Calibri" w:eastAsia="Palatino Linotype" w:hAnsi="Calibri" w:cs="Calibri"/>
          <w:color w:val="4A4A4A"/>
        </w:rPr>
        <w:t>|</w:t>
      </w:r>
      <w:r w:rsidR="0083051E" w:rsidRPr="007A3421">
        <w:rPr>
          <w:rFonts w:ascii="Calibri" w:hAnsi="Calibri" w:cs="Calibri"/>
        </w:rPr>
        <w:t xml:space="preserve"> </w:t>
      </w:r>
      <w:r w:rsidR="0083051E" w:rsidRPr="007A3421">
        <w:rPr>
          <w:rFonts w:ascii="Calibri" w:eastAsia="Palatino Linotype" w:hAnsi="Calibri" w:cs="Calibri"/>
          <w:color w:val="4A4A4A"/>
        </w:rPr>
        <w:t>linkedin.com/in/samrat-manduguloju</w:t>
      </w:r>
    </w:p>
    <w:p w14:paraId="200502AD" w14:textId="32D95F32" w:rsidR="003E095F" w:rsidRPr="00403BD3" w:rsidRDefault="00403BD3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t xml:space="preserve">Professional </w:t>
      </w:r>
      <w:r w:rsidR="00066050" w:rsidRPr="00403BD3">
        <w:rPr>
          <w:rStyle w:val="divdocumentdivsectiontitle"/>
          <w:rFonts w:ascii="Calibri" w:eastAsia="Palatino Linotype" w:hAnsi="Calibri" w:cs="Calibri"/>
        </w:rPr>
        <w:t xml:space="preserve">Summary   </w:t>
      </w:r>
      <w:r w:rsidR="00066050"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="00066050"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7A826405" w14:textId="77777777" w:rsidR="00594400" w:rsidRPr="00403BD3" w:rsidRDefault="00594400" w:rsidP="00D5178B">
      <w:pPr>
        <w:pStyle w:val="divdocumentheading"/>
        <w:tabs>
          <w:tab w:val="center" w:pos="10840"/>
        </w:tabs>
        <w:spacing w:before="300" w:line="260" w:lineRule="atLeast"/>
        <w:jc w:val="both"/>
        <w:rPr>
          <w:rFonts w:ascii="Calibri" w:hAnsi="Calibri" w:cs="Calibri"/>
          <w:color w:val="46464E"/>
          <w:shd w:val="clear" w:color="auto" w:fill="FFFFFF"/>
        </w:rPr>
      </w:pPr>
      <w:r w:rsidRPr="00403BD3">
        <w:rPr>
          <w:rFonts w:ascii="Calibri" w:hAnsi="Calibri" w:cs="Calibri"/>
          <w:color w:val="46464E"/>
          <w:shd w:val="clear" w:color="auto" w:fill="FFFFFF"/>
        </w:rPr>
        <w:t>A highly motivated and career-driven Graduate Mechanical Engineer offering a genuine passion for engineering, demonstrating a flexible ‘can do' attitude and an innovative approach to solving problems, maintaining a high level of professionalism throughout.</w:t>
      </w:r>
    </w:p>
    <w:p w14:paraId="66213374" w14:textId="4BAE5868" w:rsidR="003E095F" w:rsidRPr="00403BD3" w:rsidRDefault="00066050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t xml:space="preserve">Technical Skills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3E095F" w:rsidRPr="00403BD3" w14:paraId="1B692A11" w14:textId="77777777">
        <w:tc>
          <w:tcPr>
            <w:tcW w:w="54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2BFE812" w14:textId="4B478BE8" w:rsidR="003E095F" w:rsidRPr="00403BD3" w:rsidRDefault="00066050">
            <w:pPr>
              <w:pStyle w:val="p"/>
              <w:spacing w:line="260" w:lineRule="atLeast"/>
              <w:rPr>
                <w:rFonts w:ascii="Calibri" w:eastAsia="Palatino Linotype" w:hAnsi="Calibri" w:cs="Calibri"/>
                <w:color w:val="4A4A4A"/>
              </w:rPr>
            </w:pPr>
            <w:r w:rsidRPr="00403BD3">
              <w:rPr>
                <w:rStyle w:val="Strong1"/>
                <w:rFonts w:ascii="Calibri" w:eastAsia="Palatino Linotype" w:hAnsi="Calibri" w:cs="Calibri"/>
                <w:b/>
                <w:bCs/>
                <w:color w:val="4A4A4A"/>
              </w:rPr>
              <w:t>CAD Tools: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 xml:space="preserve"> Solid</w:t>
            </w:r>
            <w:r w:rsidR="00355954" w:rsidRPr="00403BD3">
              <w:rPr>
                <w:rFonts w:ascii="Calibri" w:eastAsia="Palatino Linotype" w:hAnsi="Calibri" w:cs="Calibri"/>
                <w:color w:val="4A4A4A"/>
              </w:rPr>
              <w:t>W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>orks, CREO, Autodesk Inventor and AutoCAD</w:t>
            </w:r>
          </w:p>
          <w:p w14:paraId="3736C8D7" w14:textId="77777777" w:rsidR="003E095F" w:rsidRPr="00403BD3" w:rsidRDefault="00066050">
            <w:pPr>
              <w:pStyle w:val="p"/>
              <w:spacing w:line="260" w:lineRule="atLeast"/>
              <w:rPr>
                <w:rFonts w:ascii="Calibri" w:eastAsia="Palatino Linotype" w:hAnsi="Calibri" w:cs="Calibri"/>
                <w:color w:val="4A4A4A"/>
              </w:rPr>
            </w:pPr>
            <w:r w:rsidRPr="00403BD3">
              <w:rPr>
                <w:rStyle w:val="Strong1"/>
                <w:rFonts w:ascii="Calibri" w:eastAsia="Palatino Linotype" w:hAnsi="Calibri" w:cs="Calibri"/>
                <w:b/>
                <w:bCs/>
                <w:color w:val="4A4A4A"/>
              </w:rPr>
              <w:t xml:space="preserve">Programming Language: 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>MATLAB</w:t>
            </w:r>
          </w:p>
          <w:p w14:paraId="4BC3B2D3" w14:textId="0640DA71" w:rsidR="003E095F" w:rsidRPr="00403BD3" w:rsidRDefault="00066050">
            <w:pPr>
              <w:pStyle w:val="p"/>
              <w:spacing w:line="260" w:lineRule="atLeast"/>
              <w:rPr>
                <w:rFonts w:ascii="Calibri" w:eastAsia="Palatino Linotype" w:hAnsi="Calibri" w:cs="Calibri"/>
                <w:color w:val="4A4A4A"/>
              </w:rPr>
            </w:pPr>
            <w:r w:rsidRPr="00403BD3">
              <w:rPr>
                <w:rStyle w:val="Strong1"/>
                <w:rFonts w:ascii="Calibri" w:eastAsia="Palatino Linotype" w:hAnsi="Calibri" w:cs="Calibri"/>
                <w:b/>
                <w:bCs/>
                <w:color w:val="4A4A4A"/>
              </w:rPr>
              <w:t xml:space="preserve">Simulation Tools: 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>ANSYS Mechanical</w:t>
            </w:r>
            <w:r w:rsidR="002E446E" w:rsidRPr="00403BD3">
              <w:rPr>
                <w:rFonts w:ascii="Calibri" w:eastAsia="Palatino Linotype" w:hAnsi="Calibri" w:cs="Calibri"/>
                <w:color w:val="4A4A4A"/>
              </w:rPr>
              <w:t xml:space="preserve"> and SolidWorks Simulation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78519123" w14:textId="77777777" w:rsidR="003E095F" w:rsidRPr="00403BD3" w:rsidRDefault="00066050">
            <w:pPr>
              <w:pStyle w:val="p"/>
              <w:spacing w:line="260" w:lineRule="atLeast"/>
              <w:rPr>
                <w:rFonts w:ascii="Calibri" w:eastAsia="Palatino Linotype" w:hAnsi="Calibri" w:cs="Calibri"/>
                <w:color w:val="4A4A4A"/>
              </w:rPr>
            </w:pPr>
            <w:r w:rsidRPr="00403BD3">
              <w:rPr>
                <w:rStyle w:val="Strong1"/>
                <w:rFonts w:ascii="Calibri" w:eastAsia="Palatino Linotype" w:hAnsi="Calibri" w:cs="Calibri"/>
                <w:b/>
                <w:bCs/>
                <w:color w:val="4A4A4A"/>
              </w:rPr>
              <w:t>Skills and Interests: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 xml:space="preserve"> </w:t>
            </w:r>
            <w:r w:rsidR="008A1B2E" w:rsidRPr="00403BD3">
              <w:rPr>
                <w:rFonts w:ascii="Calibri" w:eastAsia="Palatino Linotype" w:hAnsi="Calibri" w:cs="Calibri"/>
                <w:color w:val="4A4A4A"/>
              </w:rPr>
              <w:t>Reverse Engineering, Reviewing 2D Drawings</w:t>
            </w:r>
          </w:p>
          <w:p w14:paraId="4A2CBF42" w14:textId="77777777" w:rsidR="00960AB3" w:rsidRDefault="00960AB3">
            <w:pPr>
              <w:pStyle w:val="p"/>
              <w:spacing w:line="260" w:lineRule="atLeast"/>
              <w:rPr>
                <w:rFonts w:ascii="Calibri" w:eastAsia="Palatino Linotype" w:hAnsi="Calibri" w:cs="Calibri"/>
                <w:color w:val="4A4A4A"/>
              </w:rPr>
            </w:pPr>
            <w:r w:rsidRPr="00403BD3">
              <w:rPr>
                <w:rFonts w:ascii="Calibri" w:eastAsia="Palatino Linotype" w:hAnsi="Calibri" w:cs="Calibri"/>
                <w:b/>
                <w:bCs/>
                <w:color w:val="4A4A4A"/>
              </w:rPr>
              <w:t>Machining and Welding Tools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 xml:space="preserve">: Lathe, Milling, Angle grinders, MIG and TIG welding, </w:t>
            </w:r>
            <w:r w:rsidR="00884D75" w:rsidRPr="00403BD3">
              <w:rPr>
                <w:rFonts w:ascii="Calibri" w:eastAsia="Palatino Linotype" w:hAnsi="Calibri" w:cs="Calibri"/>
                <w:color w:val="4A4A4A"/>
              </w:rPr>
              <w:t>D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>rill pressers</w:t>
            </w:r>
          </w:p>
          <w:p w14:paraId="5C35EA44" w14:textId="36F716A2" w:rsidR="00403BD3" w:rsidRPr="00403BD3" w:rsidRDefault="00403BD3">
            <w:pPr>
              <w:pStyle w:val="p"/>
              <w:spacing w:line="260" w:lineRule="atLeast"/>
              <w:rPr>
                <w:rFonts w:ascii="Calibri" w:eastAsia="Palatino Linotype" w:hAnsi="Calibri" w:cs="Calibri"/>
                <w:color w:val="4A4A4A"/>
              </w:rPr>
            </w:pPr>
            <w:r w:rsidRPr="00403BD3">
              <w:rPr>
                <w:rStyle w:val="Strong1"/>
                <w:rFonts w:ascii="Calibri" w:eastAsia="Palatino Linotype" w:hAnsi="Calibri" w:cs="Calibri"/>
                <w:b/>
                <w:bCs/>
                <w:color w:val="4A4A4A"/>
              </w:rPr>
              <w:t>Other Tools:</w:t>
            </w:r>
            <w:r w:rsidRPr="00403BD3">
              <w:rPr>
                <w:rFonts w:ascii="Calibri" w:eastAsia="Palatino Linotype" w:hAnsi="Calibri" w:cs="Calibri"/>
                <w:color w:val="4A4A4A"/>
              </w:rPr>
              <w:t xml:space="preserve"> Microsoft Office Suite, Microsoft Project</w:t>
            </w:r>
          </w:p>
        </w:tc>
      </w:tr>
    </w:tbl>
    <w:p w14:paraId="130D3D84" w14:textId="77777777" w:rsidR="003E095F" w:rsidRPr="00403BD3" w:rsidRDefault="00066050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t xml:space="preserve">Professional Experience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6F0DA679" w14:textId="136CBA76" w:rsidR="00355954" w:rsidRPr="00403BD3" w:rsidRDefault="00355954">
      <w:pPr>
        <w:rPr>
          <w:rFonts w:ascii="Calibri" w:hAnsi="Calibri" w:cs="Calibri"/>
        </w:rPr>
      </w:pPr>
    </w:p>
    <w:p w14:paraId="4D39F252" w14:textId="6BAA4687" w:rsidR="008A1B2E" w:rsidRPr="00403BD3" w:rsidRDefault="00CE2F37">
      <w:pPr>
        <w:rPr>
          <w:rFonts w:ascii="Calibri" w:hAnsi="Calibri" w:cs="Calibri"/>
        </w:rPr>
      </w:pPr>
      <w:r w:rsidRPr="00CE2F37">
        <w:rPr>
          <w:rFonts w:ascii="Calibri" w:hAnsi="Calibri" w:cs="Calibri"/>
          <w:b/>
          <w:bCs/>
        </w:rPr>
        <w:t>Customer Solution Specialist</w:t>
      </w:r>
      <w:r w:rsidR="00BE7B1F" w:rsidRPr="00403BD3">
        <w:rPr>
          <w:rFonts w:ascii="Calibri" w:hAnsi="Calibri" w:cs="Calibri"/>
        </w:rPr>
        <w:t xml:space="preserve"> </w:t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</w:r>
      <w:r w:rsidR="00594400" w:rsidRPr="00403BD3">
        <w:rPr>
          <w:rFonts w:ascii="Calibri" w:hAnsi="Calibri" w:cs="Calibri"/>
        </w:rPr>
        <w:tab/>
        <w:t xml:space="preserve">Dec </w:t>
      </w:r>
      <w:r w:rsidR="00BE7B1F" w:rsidRPr="00403BD3">
        <w:rPr>
          <w:rFonts w:ascii="Calibri" w:hAnsi="Calibri" w:cs="Calibri"/>
        </w:rPr>
        <w:t>2020- Present</w:t>
      </w:r>
    </w:p>
    <w:p w14:paraId="4E653C34" w14:textId="2AF3C673" w:rsidR="008A1B2E" w:rsidRPr="007F1E85" w:rsidRDefault="004E608B" w:rsidP="007F1E85">
      <w:pPr>
        <w:rPr>
          <w:rFonts w:ascii="Calibri" w:hAnsi="Calibri" w:cs="Calibri"/>
        </w:rPr>
      </w:pPr>
      <w:r>
        <w:rPr>
          <w:rFonts w:ascii="Calibri" w:hAnsi="Calibri" w:cs="Calibri"/>
        </w:rPr>
        <w:t>Myagedcare, Department of Health, Australia</w:t>
      </w:r>
    </w:p>
    <w:p w14:paraId="73BE11D5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Collaborated with staff members to enhance customer service experience and exceed team goals through effective client satisfaction rates.</w:t>
      </w:r>
    </w:p>
    <w:p w14:paraId="5DBF0DB7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Maintained customer satisfaction with forward-thinking strategies focused on addressing customer needs and resolving concerns.</w:t>
      </w:r>
    </w:p>
    <w:p w14:paraId="057E10B5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Documented and detailed calls and complaints using call center's CRM database.</w:t>
      </w:r>
    </w:p>
    <w:p w14:paraId="5053A075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Continuously meeting and exceeding the set KPI targets and contributed to the team success.</w:t>
      </w:r>
    </w:p>
    <w:p w14:paraId="333F84E4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Multi-task, listen and performed other tasks to achieve the desired results.</w:t>
      </w:r>
    </w:p>
    <w:p w14:paraId="26D9F73F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Building relationships with clients over the phone and demonstrated outstanding customer skills</w:t>
      </w:r>
    </w:p>
    <w:p w14:paraId="12EEEC41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Exhibited high energy and professionalism when dealing with clients and staff.</w:t>
      </w:r>
    </w:p>
    <w:p w14:paraId="1ABAFB14" w14:textId="77777777" w:rsidR="00F212BD" w:rsidRPr="00403BD3" w:rsidRDefault="00F212BD" w:rsidP="00594400">
      <w:pPr>
        <w:pStyle w:val="divdocumentulli"/>
        <w:spacing w:line="260" w:lineRule="atLeast"/>
        <w:jc w:val="both"/>
        <w:rPr>
          <w:rFonts w:ascii="Calibri" w:eastAsia="Palatino Linotype" w:hAnsi="Calibri" w:cs="Calibri"/>
          <w:color w:val="4A4A4A"/>
        </w:rPr>
      </w:pPr>
    </w:p>
    <w:p w14:paraId="5FF7C78C" w14:textId="12DCC53E" w:rsidR="0083051E" w:rsidRPr="00403BD3" w:rsidRDefault="007F1E85" w:rsidP="0083051E">
      <w:pPr>
        <w:jc w:val="both"/>
        <w:rPr>
          <w:rFonts w:ascii="Calibri" w:hAnsi="Calibri" w:cs="Calibri"/>
          <w:lang w:val="en-AU"/>
        </w:rPr>
      </w:pPr>
      <w:r w:rsidRPr="007F1E85">
        <w:rPr>
          <w:rFonts w:ascii="Calibri" w:hAnsi="Calibri" w:cs="Calibri"/>
          <w:b/>
          <w:bCs/>
          <w:lang w:val="en-AU"/>
        </w:rPr>
        <w:t>Engineering Trainee</w:t>
      </w:r>
      <w:r w:rsidR="009042F8" w:rsidRPr="00403BD3">
        <w:rPr>
          <w:rFonts w:ascii="Calibri" w:hAnsi="Calibri" w:cs="Calibri"/>
          <w:lang w:val="en-AU"/>
        </w:rPr>
        <w:t xml:space="preserve"> </w:t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</w:r>
      <w:r w:rsidR="00594400" w:rsidRPr="00403BD3">
        <w:rPr>
          <w:rFonts w:ascii="Calibri" w:hAnsi="Calibri" w:cs="Calibri"/>
          <w:lang w:val="en-AU"/>
        </w:rPr>
        <w:tab/>
        <w:t xml:space="preserve">April </w:t>
      </w:r>
      <w:r w:rsidR="009042F8" w:rsidRPr="00403BD3">
        <w:rPr>
          <w:rFonts w:ascii="Calibri" w:hAnsi="Calibri" w:cs="Calibri"/>
          <w:lang w:val="en-AU"/>
        </w:rPr>
        <w:t>2018-</w:t>
      </w:r>
      <w:r w:rsidR="00594400" w:rsidRPr="00403BD3">
        <w:rPr>
          <w:rFonts w:ascii="Calibri" w:hAnsi="Calibri" w:cs="Calibri"/>
          <w:lang w:val="en-AU"/>
        </w:rPr>
        <w:t xml:space="preserve"> June </w:t>
      </w:r>
      <w:r w:rsidR="009042F8" w:rsidRPr="00403BD3">
        <w:rPr>
          <w:rFonts w:ascii="Calibri" w:hAnsi="Calibri" w:cs="Calibri"/>
          <w:lang w:val="en-AU"/>
        </w:rPr>
        <w:t>2018</w:t>
      </w:r>
    </w:p>
    <w:p w14:paraId="4C325285" w14:textId="1896E35C" w:rsidR="007A3421" w:rsidRPr="00403BD3" w:rsidRDefault="007F1E85">
      <w:pPr>
        <w:rPr>
          <w:rFonts w:ascii="Calibri" w:hAnsi="Calibri" w:cs="Calibri"/>
          <w:b/>
          <w:bCs/>
        </w:rPr>
      </w:pPr>
      <w:r w:rsidRPr="00403BD3">
        <w:rPr>
          <w:rFonts w:ascii="Calibri" w:hAnsi="Calibri" w:cs="Calibri"/>
          <w:lang w:val="en-AU"/>
        </w:rPr>
        <w:t>Ashok Leyland Inc</w:t>
      </w:r>
      <w:r w:rsidR="004E608B">
        <w:rPr>
          <w:rFonts w:ascii="Calibri" w:hAnsi="Calibri" w:cs="Calibri"/>
          <w:lang w:val="en-AU"/>
        </w:rPr>
        <w:t>, India</w:t>
      </w:r>
    </w:p>
    <w:p w14:paraId="42DCB4A2" w14:textId="77777777" w:rsidR="007A3421" w:rsidRPr="0098380C" w:rsidRDefault="007A3421" w:rsidP="003F7C31">
      <w:pPr>
        <w:pStyle w:val="public-draftstyledefault-unorderedlistitem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98380C">
        <w:rPr>
          <w:rFonts w:ascii="Calibri" w:hAnsi="Calibri" w:cs="Calibri"/>
        </w:rPr>
        <w:t>Completed a practical placement learning about Ashok Leyland which is among fortune 500 companies.</w:t>
      </w:r>
    </w:p>
    <w:p w14:paraId="280A95C7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As part of a team of ten, reviewed the basic principles, functionalities, technologies and fault diagnostics of commercial vehicles.</w:t>
      </w:r>
    </w:p>
    <w:p w14:paraId="3920AE7D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Assembled and disassembled different gearboxes and braking mechanisms and craft shanks.</w:t>
      </w:r>
    </w:p>
    <w:p w14:paraId="35D2B7EB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Learnt the basic mechanics and functions of 2-wheeler and other aggregates, differing suspensions and fuel injection systems and the auto electrical and electronic circuits used within them</w:t>
      </w:r>
    </w:p>
    <w:p w14:paraId="6FE68949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Read and interpreted blueprints, technical drawings, schematics and computer-generated reports.</w:t>
      </w:r>
    </w:p>
    <w:p w14:paraId="7A2DAA54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Tested prototypes and standard products and wrote reports to document results.</w:t>
      </w:r>
    </w:p>
    <w:p w14:paraId="44EC5F9D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Developed, prepared and reviewed reports and studies to identify and recommend engineering solutions.</w:t>
      </w:r>
    </w:p>
    <w:p w14:paraId="3B1CD0B1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Applied mathematical skills and understanding of engineering principles to design new products, tools and systems.</w:t>
      </w:r>
    </w:p>
    <w:p w14:paraId="5B7EFB27" w14:textId="77777777" w:rsidR="007A3421" w:rsidRPr="00403BD3" w:rsidRDefault="007A3421" w:rsidP="007A342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403BD3">
        <w:rPr>
          <w:rFonts w:ascii="Calibri" w:hAnsi="Calibri" w:cs="Calibri"/>
          <w:lang w:val="en-AU" w:eastAsia="en-AU"/>
        </w:rPr>
        <w:t>Drafted 2D and 3D designs, using both SolidWorks and AutoCAD software.</w:t>
      </w:r>
    </w:p>
    <w:p w14:paraId="7BB21A75" w14:textId="5825D109" w:rsidR="007A3421" w:rsidRPr="00403BD3" w:rsidRDefault="007A3421">
      <w:pPr>
        <w:rPr>
          <w:rFonts w:ascii="Calibri" w:hAnsi="Calibri" w:cs="Calibri"/>
          <w:b/>
          <w:bCs/>
        </w:rPr>
      </w:pPr>
    </w:p>
    <w:p w14:paraId="1E673A34" w14:textId="2A2E8C73" w:rsidR="00403BD3" w:rsidRPr="00403BD3" w:rsidRDefault="00403BD3" w:rsidP="00403BD3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strike/>
          <w:color w:val="BCBFC3"/>
        </w:rPr>
      </w:pPr>
      <w:r w:rsidRPr="00403BD3">
        <w:rPr>
          <w:rStyle w:val="divdocumentdivsectiontitle"/>
          <w:rFonts w:ascii="Calibri" w:eastAsia="Palatino Linotype" w:hAnsi="Calibri" w:cs="Calibri"/>
        </w:rPr>
        <w:lastRenderedPageBreak/>
        <w:t xml:space="preserve">University Projects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6EE6043C" w14:textId="7251AD91" w:rsidR="003F7C31" w:rsidRPr="003F7C31" w:rsidRDefault="003F7C31" w:rsidP="003F7C31">
      <w:pPr>
        <w:rPr>
          <w:rFonts w:ascii="Calibri" w:hAnsi="Calibri" w:cs="Calibri"/>
          <w:b/>
          <w:bCs/>
          <w:lang w:val="en-AU" w:eastAsia="en-AU"/>
        </w:rPr>
      </w:pPr>
      <w:r w:rsidRPr="003F7C31">
        <w:rPr>
          <w:rFonts w:ascii="Calibri" w:hAnsi="Calibri" w:cs="Calibri"/>
          <w:b/>
          <w:bCs/>
          <w:lang w:val="en-AU" w:eastAsia="en-AU"/>
        </w:rPr>
        <w:t>Mechanical Engineering Student</w:t>
      </w:r>
    </w:p>
    <w:p w14:paraId="093D5814" w14:textId="2A232629" w:rsidR="003F7C31" w:rsidRPr="003F7C31" w:rsidRDefault="003F7C31" w:rsidP="003F7C31">
      <w:pPr>
        <w:rPr>
          <w:rFonts w:ascii="Calibri" w:hAnsi="Calibri" w:cs="Calibri"/>
          <w:lang w:val="en-AU" w:eastAsia="en-AU"/>
        </w:rPr>
      </w:pPr>
    </w:p>
    <w:p w14:paraId="1168B6E2" w14:textId="77777777" w:rsidR="003F7C31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Dissertation: Quasi-static model of a tendon-cable actuated robotic finger. Designing and developing a quasi-static model of the robotic finger analysing the frictional forces associated when using a tendon to actuate the force.</w:t>
      </w:r>
    </w:p>
    <w:p w14:paraId="793CB7BE" w14:textId="77777777" w:rsidR="003F7C31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Thesis: Need for Social Robots. Understanding the effective use of robots for everyday social use and helping the needy within aged care facilities, hospitals and day cares centres.</w:t>
      </w:r>
    </w:p>
    <w:p w14:paraId="2961E458" w14:textId="77777777" w:rsidR="003F7C31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Collaborated with a team of six people to design the E Elevators, an evacuator elevator proposed by our team for fast evacuation of people during a high-rise building fire. Performed calculations according to standard procedures.</w:t>
      </w:r>
    </w:p>
    <w:p w14:paraId="2B81C23C" w14:textId="77777777" w:rsidR="003F7C31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Conducted cost-effective experiments with prototypes, documented results and delivered presentation to peers and professor.</w:t>
      </w:r>
    </w:p>
    <w:p w14:paraId="2C054F77" w14:textId="77777777" w:rsidR="003F7C31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Documented products and processes using SolidWorks, AutoCAD and ProjectWise to document release notes and designs.</w:t>
      </w:r>
    </w:p>
    <w:p w14:paraId="62C64FA3" w14:textId="77777777" w:rsidR="003F7C31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Studied manufacturing processes to improve overall knowledge.</w:t>
      </w:r>
    </w:p>
    <w:p w14:paraId="3DD1383C" w14:textId="0DEFAC9D" w:rsidR="00403BD3" w:rsidRPr="003F7C31" w:rsidRDefault="003F7C31" w:rsidP="003F7C31">
      <w:pPr>
        <w:pStyle w:val="ListParagraph"/>
        <w:numPr>
          <w:ilvl w:val="0"/>
          <w:numId w:val="23"/>
        </w:numPr>
        <w:rPr>
          <w:rFonts w:ascii="Calibri" w:hAnsi="Calibri" w:cs="Calibri"/>
          <w:lang w:val="en-AU" w:eastAsia="en-AU"/>
        </w:rPr>
      </w:pPr>
      <w:r w:rsidRPr="003F7C31">
        <w:rPr>
          <w:rFonts w:ascii="Calibri" w:hAnsi="Calibri" w:cs="Calibri"/>
          <w:lang w:val="en-AU" w:eastAsia="en-AU"/>
        </w:rPr>
        <w:t>Developed skills to effectively liaise with internal and stakeholders, focusing on delivering exceptional project outcomes, whilst consistently meeting and exceeding team goals.</w:t>
      </w:r>
    </w:p>
    <w:p w14:paraId="6D9FB19D" w14:textId="77777777" w:rsidR="00355954" w:rsidRPr="00403BD3" w:rsidRDefault="00355954">
      <w:pPr>
        <w:rPr>
          <w:rFonts w:ascii="Calibri" w:hAnsi="Calibri" w:cs="Calibri"/>
          <w:vanish/>
        </w:rPr>
      </w:pPr>
    </w:p>
    <w:p w14:paraId="48C7D780" w14:textId="3ABAEEDD" w:rsidR="00F35E18" w:rsidRDefault="00066050" w:rsidP="00F35E18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strike/>
          <w:color w:val="BCBFC3"/>
        </w:rPr>
      </w:pPr>
      <w:r w:rsidRPr="00403BD3">
        <w:rPr>
          <w:rStyle w:val="divdocumentdivsectiontitle"/>
          <w:rFonts w:ascii="Calibri" w:eastAsia="Palatino Linotype" w:hAnsi="Calibri" w:cs="Calibri"/>
        </w:rPr>
        <w:t xml:space="preserve">Education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21497FFA" w14:textId="05EA1BD8" w:rsidR="00F35E18" w:rsidRPr="007F7FF5" w:rsidRDefault="00F35E18" w:rsidP="007F7FF5">
      <w:pPr>
        <w:pStyle w:val="divdocumentsinglecolumn"/>
        <w:spacing w:before="200" w:line="260" w:lineRule="atLeast"/>
        <w:rPr>
          <w:rStyle w:val="degree"/>
          <w:rFonts w:ascii="Calibri" w:eastAsia="Palatino Linotype" w:hAnsi="Calibri" w:cs="Calibri"/>
          <w:b w:val="0"/>
          <w:bCs w:val="0"/>
          <w:color w:val="4A4A4A"/>
        </w:rPr>
      </w:pPr>
      <w:r w:rsidRPr="003C2094">
        <w:rPr>
          <w:rStyle w:val="span"/>
          <w:rFonts w:ascii="Calibri" w:eastAsia="Palatino Linotype" w:hAnsi="Calibri" w:cs="Calibri"/>
          <w:color w:val="4A4A4A"/>
        </w:rPr>
        <w:t>University of Wollongong | Wollongong, NSW</w:t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  <w:t xml:space="preserve">       Aug 2020</w:t>
      </w:r>
    </w:p>
    <w:p w14:paraId="1BBF6979" w14:textId="4C368726" w:rsidR="00F35E18" w:rsidRPr="003C2094" w:rsidRDefault="00F35E18" w:rsidP="00F35E18">
      <w:pPr>
        <w:pStyle w:val="spanpaddedline"/>
        <w:spacing w:line="260" w:lineRule="atLeast"/>
        <w:rPr>
          <w:rStyle w:val="span"/>
          <w:rFonts w:ascii="Calibri" w:eastAsia="Palatino Linotype" w:hAnsi="Calibri" w:cs="Calibri"/>
          <w:color w:val="4A4A4A"/>
        </w:rPr>
      </w:pPr>
      <w:r w:rsidRPr="003C2094">
        <w:rPr>
          <w:rStyle w:val="degree"/>
          <w:rFonts w:ascii="Calibri" w:eastAsia="Palatino Linotype" w:hAnsi="Calibri" w:cs="Calibri"/>
          <w:color w:val="4A4A4A"/>
        </w:rPr>
        <w:t>Master of Engineering</w:t>
      </w:r>
      <w:r w:rsidRPr="003C2094">
        <w:rPr>
          <w:rStyle w:val="span"/>
          <w:rFonts w:ascii="Calibri" w:eastAsia="Palatino Linotype" w:hAnsi="Calibri" w:cs="Calibri"/>
          <w:color w:val="4A4A4A"/>
        </w:rPr>
        <w:t xml:space="preserve"> in Mechanical Engineering</w:t>
      </w:r>
    </w:p>
    <w:p w14:paraId="306A5F11" w14:textId="6B7A59EC" w:rsidR="00F35E18" w:rsidRPr="003C2094" w:rsidRDefault="00F35E18" w:rsidP="00F35E18">
      <w:pPr>
        <w:pStyle w:val="public-draftstyledefault-unorderedlistitem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9071E6">
        <w:rPr>
          <w:rFonts w:ascii="Calibri" w:hAnsi="Calibri" w:cs="Calibri"/>
          <w:b/>
          <w:bCs/>
          <w:color w:val="46464E"/>
        </w:rPr>
        <w:t>Relevant Coursework:</w:t>
      </w:r>
      <w:r w:rsidRPr="003C2094">
        <w:rPr>
          <w:rFonts w:ascii="Calibri" w:hAnsi="Calibri" w:cs="Calibri"/>
          <w:color w:val="46464E"/>
        </w:rPr>
        <w:t xml:space="preserve"> Engineering Computing, FEM, Advanced Manufacturing Process, and Strategic Management for Engineers and Technology</w:t>
      </w:r>
    </w:p>
    <w:p w14:paraId="4FD8903F" w14:textId="19A87607" w:rsidR="00F35E18" w:rsidRPr="003C2094" w:rsidRDefault="00F35E18" w:rsidP="00F35E18">
      <w:pPr>
        <w:pStyle w:val="public-draftstyledefault-unorderedlistitem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Style w:val="span"/>
          <w:rFonts w:ascii="Calibri" w:hAnsi="Calibri" w:cs="Calibri"/>
          <w:color w:val="46464E"/>
        </w:rPr>
      </w:pPr>
      <w:r w:rsidRPr="003C2094">
        <w:rPr>
          <w:rFonts w:ascii="Calibri" w:hAnsi="Calibri" w:cs="Calibri"/>
          <w:b/>
          <w:bCs/>
          <w:color w:val="46464E"/>
        </w:rPr>
        <w:t xml:space="preserve">Distinction </w:t>
      </w:r>
      <w:r w:rsidRPr="003C2094">
        <w:rPr>
          <w:rFonts w:ascii="Calibri" w:hAnsi="Calibri" w:cs="Calibri"/>
          <w:color w:val="46464E"/>
        </w:rPr>
        <w:t>in Engineering Research Methods, Integrated Manufacturing Systems, and Professional Communication and Engineering Workplace Practice.</w:t>
      </w:r>
    </w:p>
    <w:p w14:paraId="54DF9435" w14:textId="25C1C499" w:rsidR="00A47FB2" w:rsidRPr="007F7FF5" w:rsidRDefault="00066050" w:rsidP="007F7FF5">
      <w:pPr>
        <w:pStyle w:val="divdocumentsinglecolumn"/>
        <w:spacing w:before="200" w:line="260" w:lineRule="atLeast"/>
        <w:rPr>
          <w:rStyle w:val="degree"/>
          <w:rFonts w:ascii="Calibri" w:eastAsia="Palatino Linotype" w:hAnsi="Calibri" w:cs="Calibri"/>
          <w:b w:val="0"/>
          <w:bCs w:val="0"/>
          <w:color w:val="4A4A4A"/>
        </w:rPr>
      </w:pPr>
      <w:r w:rsidRPr="003C2094">
        <w:rPr>
          <w:rStyle w:val="span"/>
          <w:rFonts w:ascii="Calibri" w:eastAsia="Palatino Linotype" w:hAnsi="Calibri" w:cs="Calibri"/>
          <w:color w:val="4A4A4A"/>
        </w:rPr>
        <w:t>Jawaharlal Nehru Technological University | India</w:t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</w:r>
      <w:r w:rsidR="001B4BA1" w:rsidRPr="003C2094">
        <w:rPr>
          <w:rStyle w:val="singlecolumnspanpaddedlinenth-child1"/>
          <w:rFonts w:ascii="Calibri" w:eastAsia="Palatino Linotype" w:hAnsi="Calibri" w:cs="Calibri"/>
          <w:color w:val="4A4A4A"/>
        </w:rPr>
        <w:tab/>
        <w:t xml:space="preserve">       May 2018</w:t>
      </w:r>
    </w:p>
    <w:p w14:paraId="218FC051" w14:textId="7727C81C" w:rsidR="00A47FB2" w:rsidRPr="003C2094" w:rsidRDefault="00066050">
      <w:pPr>
        <w:pStyle w:val="spanpaddedline"/>
        <w:spacing w:line="260" w:lineRule="atLeast"/>
        <w:rPr>
          <w:rStyle w:val="span"/>
          <w:rFonts w:ascii="Calibri" w:eastAsia="Palatino Linotype" w:hAnsi="Calibri" w:cs="Calibri"/>
          <w:color w:val="4A4A4A"/>
        </w:rPr>
      </w:pPr>
      <w:r w:rsidRPr="003C2094">
        <w:rPr>
          <w:rStyle w:val="degree"/>
          <w:rFonts w:ascii="Calibri" w:eastAsia="Palatino Linotype" w:hAnsi="Calibri" w:cs="Calibri"/>
          <w:color w:val="4A4A4A"/>
        </w:rPr>
        <w:t>Bachelor of Technology</w:t>
      </w:r>
      <w:r w:rsidRPr="003C2094">
        <w:rPr>
          <w:rStyle w:val="span"/>
          <w:rFonts w:ascii="Calibri" w:eastAsia="Palatino Linotype" w:hAnsi="Calibri" w:cs="Calibri"/>
          <w:color w:val="4A4A4A"/>
        </w:rPr>
        <w:t xml:space="preserve"> in Mechanical Engineering</w:t>
      </w:r>
    </w:p>
    <w:p w14:paraId="12B3A05E" w14:textId="77777777" w:rsidR="001B4BA1" w:rsidRPr="003C2094" w:rsidRDefault="001B4BA1" w:rsidP="001B4BA1">
      <w:pPr>
        <w:pStyle w:val="public-draftstyledefault-unorderedlistitem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46464E"/>
        </w:rPr>
      </w:pPr>
      <w:r w:rsidRPr="003C2094">
        <w:rPr>
          <w:rFonts w:ascii="Calibri" w:hAnsi="Calibri" w:cs="Calibri"/>
          <w:b/>
          <w:bCs/>
          <w:color w:val="46464E"/>
        </w:rPr>
        <w:t>Graduated in Top 5</w:t>
      </w:r>
    </w:p>
    <w:p w14:paraId="7F1C99D1" w14:textId="7459980C" w:rsidR="001B4BA1" w:rsidRPr="003C2094" w:rsidRDefault="001B4BA1" w:rsidP="001B4BA1">
      <w:pPr>
        <w:pStyle w:val="public-draftstyledefault-unorderedlistitem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3C2094">
        <w:rPr>
          <w:rFonts w:ascii="Calibri" w:hAnsi="Calibri" w:cs="Calibri"/>
          <w:b/>
          <w:bCs/>
          <w:color w:val="46464E"/>
        </w:rPr>
        <w:t>Relevant Coursework:</w:t>
      </w:r>
      <w:r w:rsidRPr="003C2094">
        <w:rPr>
          <w:rFonts w:ascii="Calibri" w:hAnsi="Calibri" w:cs="Calibri"/>
          <w:color w:val="46464E"/>
        </w:rPr>
        <w:t xml:space="preserve"> </w:t>
      </w:r>
      <w:r w:rsidR="003749A9">
        <w:rPr>
          <w:rFonts w:ascii="Calibri" w:hAnsi="Calibri" w:cs="Calibri"/>
          <w:color w:val="46464E"/>
        </w:rPr>
        <w:t xml:space="preserve">Material Science and Metallurgy, </w:t>
      </w:r>
      <w:r w:rsidRPr="003C2094">
        <w:rPr>
          <w:rFonts w:ascii="Calibri" w:hAnsi="Calibri" w:cs="Calibri"/>
          <w:color w:val="46464E"/>
        </w:rPr>
        <w:t>Applied Thermodynamics, Fluid Mechanics, Kinematics of Machinery, Engineering Dynamics</w:t>
      </w:r>
    </w:p>
    <w:p w14:paraId="50BD434D" w14:textId="77777777" w:rsidR="003E095F" w:rsidRPr="00403BD3" w:rsidRDefault="00066050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t xml:space="preserve">Personal Project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07CBC3A8" w14:textId="77777777" w:rsidR="003E095F" w:rsidRPr="00403BD3" w:rsidRDefault="00066050">
      <w:pPr>
        <w:pStyle w:val="p"/>
        <w:spacing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Strong1"/>
          <w:rFonts w:ascii="Calibri" w:eastAsia="Palatino Linotype" w:hAnsi="Calibri" w:cs="Calibri"/>
          <w:b/>
          <w:bCs/>
          <w:color w:val="4A4A4A"/>
        </w:rPr>
        <w:t>National Kart Racing Championship (NKRC)</w:t>
      </w:r>
    </w:p>
    <w:p w14:paraId="2F1DBFFA" w14:textId="77777777" w:rsidR="003E095F" w:rsidRPr="00403BD3" w:rsidRDefault="00066050" w:rsidP="0068636E">
      <w:pPr>
        <w:pStyle w:val="divdocumentulli"/>
        <w:numPr>
          <w:ilvl w:val="0"/>
          <w:numId w:val="4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As Captain of a team of 20, used SolidWorks software to design, develop and manufacture a lightweight Go-Kart vehicle for racing purposes.</w:t>
      </w:r>
    </w:p>
    <w:p w14:paraId="235A9949" w14:textId="77777777" w:rsidR="003E095F" w:rsidRPr="00403BD3" w:rsidRDefault="00066050" w:rsidP="0068636E">
      <w:pPr>
        <w:pStyle w:val="divdocumentulli"/>
        <w:numPr>
          <w:ilvl w:val="0"/>
          <w:numId w:val="4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Performed extensive research and analysis around varying chassis designs, selecting the appropriate design using Ansys software.</w:t>
      </w:r>
    </w:p>
    <w:p w14:paraId="65B75996" w14:textId="77777777" w:rsidR="003E095F" w:rsidRPr="00403BD3" w:rsidRDefault="00066050" w:rsidP="0068636E">
      <w:pPr>
        <w:pStyle w:val="divdocumentulli"/>
        <w:numPr>
          <w:ilvl w:val="0"/>
          <w:numId w:val="4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Managed all budgets and expenditures throughout the process, utilizing a $5000 grant to cover manufacturing costs.</w:t>
      </w:r>
    </w:p>
    <w:p w14:paraId="45F4C80D" w14:textId="2B789345" w:rsidR="003E095F" w:rsidRPr="00403BD3" w:rsidRDefault="00066050" w:rsidP="0068636E">
      <w:pPr>
        <w:pStyle w:val="divdocumentulli"/>
        <w:numPr>
          <w:ilvl w:val="0"/>
          <w:numId w:val="4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Sourced the lightest materials and accessories to improve the overall performance of the vehicle by 20%, reaching speeds of 70km/</w:t>
      </w:r>
      <w:proofErr w:type="spellStart"/>
      <w:r w:rsidR="00EA469C" w:rsidRPr="00403BD3">
        <w:rPr>
          <w:rFonts w:ascii="Calibri" w:eastAsia="Palatino Linotype" w:hAnsi="Calibri" w:cs="Calibri"/>
          <w:color w:val="4A4A4A"/>
        </w:rPr>
        <w:t>hr</w:t>
      </w:r>
      <w:proofErr w:type="spellEnd"/>
      <w:r w:rsidRPr="00403BD3">
        <w:rPr>
          <w:rFonts w:ascii="Calibri" w:eastAsia="Palatino Linotype" w:hAnsi="Calibri" w:cs="Calibri"/>
          <w:color w:val="4A4A4A"/>
        </w:rPr>
        <w:t xml:space="preserve"> on the racetrack.</w:t>
      </w:r>
    </w:p>
    <w:p w14:paraId="5AAB7E87" w14:textId="77777777" w:rsidR="003E095F" w:rsidRPr="00403BD3" w:rsidRDefault="00066050" w:rsidP="0068636E">
      <w:pPr>
        <w:pStyle w:val="divdocumentulli"/>
        <w:numPr>
          <w:ilvl w:val="0"/>
          <w:numId w:val="4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Completed the project within 5 weeks and two months ahead of schedule.</w:t>
      </w:r>
    </w:p>
    <w:p w14:paraId="0021D8CA" w14:textId="77777777" w:rsidR="003E095F" w:rsidRPr="00403BD3" w:rsidRDefault="00066050" w:rsidP="0068636E">
      <w:pPr>
        <w:pStyle w:val="divdocumentulli"/>
        <w:numPr>
          <w:ilvl w:val="0"/>
          <w:numId w:val="4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The Go-Kart vehicle finished within the Top 10 racers of 174 teams and 3rd in a traction test at national competition level.</w:t>
      </w:r>
    </w:p>
    <w:p w14:paraId="2D866565" w14:textId="77777777" w:rsidR="003E095F" w:rsidRPr="00403BD3" w:rsidRDefault="00066050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lastRenderedPageBreak/>
        <w:t xml:space="preserve">Volunteer and Leadership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17ECAD63" w14:textId="77777777" w:rsidR="003E095F" w:rsidRPr="00403BD3" w:rsidRDefault="00066050">
      <w:pPr>
        <w:pStyle w:val="p"/>
        <w:spacing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Strong1"/>
          <w:rFonts w:ascii="Calibri" w:eastAsia="Palatino Linotype" w:hAnsi="Calibri" w:cs="Calibri"/>
          <w:b/>
          <w:bCs/>
          <w:color w:val="4A4A4A"/>
        </w:rPr>
        <w:t>NGO-Street Cause, India</w:t>
      </w:r>
    </w:p>
    <w:p w14:paraId="6DC45AB8" w14:textId="77777777" w:rsidR="003E095F" w:rsidRPr="00403BD3" w:rsidRDefault="00066050" w:rsidP="0068636E">
      <w:pPr>
        <w:pStyle w:val="divdocumentulli"/>
        <w:numPr>
          <w:ilvl w:val="0"/>
          <w:numId w:val="5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A dedicated group helping disadvantaged individuals and underprivileged children gain access to education and necessary facilities.</w:t>
      </w:r>
    </w:p>
    <w:p w14:paraId="20D9480C" w14:textId="77777777" w:rsidR="003E095F" w:rsidRPr="00403BD3" w:rsidRDefault="00066050" w:rsidP="0068636E">
      <w:pPr>
        <w:pStyle w:val="divdocumentulli"/>
        <w:numPr>
          <w:ilvl w:val="0"/>
          <w:numId w:val="5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Provided free educational classes up to 5th standard.</w:t>
      </w:r>
    </w:p>
    <w:p w14:paraId="4AADA9EF" w14:textId="77777777" w:rsidR="003E095F" w:rsidRPr="00403BD3" w:rsidRDefault="00066050" w:rsidP="0068636E">
      <w:pPr>
        <w:pStyle w:val="divdocumentulli"/>
        <w:numPr>
          <w:ilvl w:val="0"/>
          <w:numId w:val="5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Renovated, provided books and donated sports equipment to underdeveloped schools in remote areas.</w:t>
      </w:r>
    </w:p>
    <w:p w14:paraId="035D0ACC" w14:textId="0766C0FF" w:rsidR="003E095F" w:rsidRDefault="00066050" w:rsidP="0068636E">
      <w:pPr>
        <w:pStyle w:val="divdocumentulli"/>
        <w:numPr>
          <w:ilvl w:val="0"/>
          <w:numId w:val="5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Acted as President for over two years, managing a team of 50 people and gaining numerous NGO Awards.</w:t>
      </w:r>
    </w:p>
    <w:p w14:paraId="0C069D14" w14:textId="74C4C2B5" w:rsidR="00CE2F37" w:rsidRDefault="00CE2F37" w:rsidP="00CE2F37">
      <w:pPr>
        <w:pStyle w:val="divdocumentulli"/>
        <w:spacing w:line="260" w:lineRule="atLeast"/>
        <w:ind w:left="88"/>
        <w:jc w:val="both"/>
        <w:rPr>
          <w:rFonts w:ascii="Calibri" w:eastAsia="Palatino Linotype" w:hAnsi="Calibri" w:cs="Calibri"/>
          <w:color w:val="4A4A4A"/>
        </w:rPr>
      </w:pPr>
    </w:p>
    <w:p w14:paraId="3B6E8DAB" w14:textId="3BB0D579" w:rsidR="00CE2F37" w:rsidRPr="00CE2F37" w:rsidRDefault="00CE2F37" w:rsidP="00CE2F37">
      <w:pPr>
        <w:pStyle w:val="p"/>
        <w:spacing w:line="260" w:lineRule="atLeast"/>
        <w:rPr>
          <w:rStyle w:val="Strong1"/>
          <w:rFonts w:ascii="Calibri" w:eastAsia="Palatino Linotype" w:hAnsi="Calibri" w:cs="Calibri"/>
          <w:b/>
          <w:bCs/>
          <w:color w:val="4A4A4A"/>
        </w:rPr>
      </w:pPr>
      <w:r w:rsidRPr="00CE2F37">
        <w:rPr>
          <w:rStyle w:val="Strong1"/>
          <w:rFonts w:ascii="Calibri" w:eastAsia="Palatino Linotype" w:hAnsi="Calibri" w:cs="Calibri"/>
          <w:b/>
          <w:bCs/>
          <w:color w:val="4A4A4A"/>
        </w:rPr>
        <w:t>Volunteer- Viva La Gong Festival</w:t>
      </w:r>
      <w:r w:rsidRPr="00CE2F37">
        <w:rPr>
          <w:rStyle w:val="Strong1"/>
          <w:rFonts w:ascii="Calibri" w:eastAsia="Palatino Linotype" w:hAnsi="Calibri" w:cs="Calibri"/>
          <w:color w:val="4A4A4A"/>
        </w:rPr>
        <w:t xml:space="preserve">, </w:t>
      </w:r>
      <w:r w:rsidRPr="00CE2F37">
        <w:rPr>
          <w:rStyle w:val="Strong1"/>
          <w:rFonts w:ascii="Calibri" w:eastAsia="Palatino Linotype" w:hAnsi="Calibri" w:cs="Calibri"/>
          <w:b/>
          <w:bCs/>
          <w:color w:val="4A4A4A"/>
        </w:rPr>
        <w:t>Wollongong, NSW</w:t>
      </w:r>
    </w:p>
    <w:p w14:paraId="0A579472" w14:textId="77777777" w:rsidR="00CE2F37" w:rsidRPr="00CE2F37" w:rsidRDefault="00CE2F37" w:rsidP="00CE2F37">
      <w:pPr>
        <w:pStyle w:val="public-draftstyledefault-unorderedlistitem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 xml:space="preserve">Helped to </w:t>
      </w:r>
      <w:r w:rsidRPr="00CE2F37">
        <w:rPr>
          <w:rStyle w:val="dictionary-word"/>
          <w:rFonts w:ascii="Calibri" w:hAnsi="Calibri" w:cs="Calibri"/>
          <w:color w:val="46464E"/>
        </w:rPr>
        <w:t>organise</w:t>
      </w:r>
      <w:r w:rsidRPr="00CE2F37">
        <w:rPr>
          <w:rFonts w:ascii="Calibri" w:hAnsi="Calibri" w:cs="Calibri"/>
          <w:color w:val="46464E"/>
        </w:rPr>
        <w:t xml:space="preserve"> and manage various events for the festival.</w:t>
      </w:r>
    </w:p>
    <w:p w14:paraId="09FA4E90" w14:textId="468BF2DE" w:rsidR="00CE2F37" w:rsidRDefault="00CE2F37" w:rsidP="00CE2F37">
      <w:pPr>
        <w:pStyle w:val="public-draftstyledefault-unorderedlistitem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Cooperated, coordinated, and communicated with the stall holders to make sure everything was functioning smoothly.</w:t>
      </w:r>
    </w:p>
    <w:p w14:paraId="630C7971" w14:textId="34C6F07B" w:rsidR="00CE2F37" w:rsidRPr="00403BD3" w:rsidRDefault="00CE2F37" w:rsidP="00CE2F37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>
        <w:rPr>
          <w:rStyle w:val="divdocumentdivsectiontitle"/>
          <w:rFonts w:ascii="Calibri" w:eastAsia="Palatino Linotype" w:hAnsi="Calibri" w:cs="Calibri"/>
        </w:rPr>
        <w:t>Organizations</w:t>
      </w:r>
      <w:r w:rsidRPr="00403BD3">
        <w:rPr>
          <w:rStyle w:val="divdocumentdivsectiontitle"/>
          <w:rFonts w:ascii="Calibri" w:eastAsia="Palatino Linotype" w:hAnsi="Calibri" w:cs="Calibri"/>
        </w:rPr>
        <w:t xml:space="preserve">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42C6A233" w14:textId="77777777" w:rsidR="00CE2F37" w:rsidRPr="00CE2F37" w:rsidRDefault="00CE2F37" w:rsidP="00CE2F37">
      <w:pPr>
        <w:pStyle w:val="public-draftstyledefault-unorderedlistitem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Engineers Australia</w:t>
      </w:r>
    </w:p>
    <w:p w14:paraId="59494E40" w14:textId="77777777" w:rsidR="00CE2F37" w:rsidRPr="00CE2F37" w:rsidRDefault="00CE2F37" w:rsidP="00CE2F37">
      <w:pPr>
        <w:pStyle w:val="public-draftstyledefault-unorderedlistitem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Former member of Street Cause- GRIET</w:t>
      </w:r>
    </w:p>
    <w:p w14:paraId="6C4BD147" w14:textId="77777777" w:rsidR="00CE2F37" w:rsidRPr="00CE2F37" w:rsidRDefault="00CE2F37" w:rsidP="00CE2F37">
      <w:pPr>
        <w:pStyle w:val="public-draftstyledefault-unorderedlistitem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Former member of Society of Automotive Engineers (SAE)</w:t>
      </w:r>
    </w:p>
    <w:p w14:paraId="04202421" w14:textId="420583A0" w:rsidR="00CE2F37" w:rsidRDefault="00CE2F37" w:rsidP="00CE2F37">
      <w:pPr>
        <w:pStyle w:val="public-draftstyledefault-unorderedlistitem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Former member of Society of SME</w:t>
      </w:r>
    </w:p>
    <w:p w14:paraId="127F67F6" w14:textId="747076EB" w:rsidR="00CE2F37" w:rsidRPr="00403BD3" w:rsidRDefault="00CE2F37" w:rsidP="00CE2F37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>
        <w:rPr>
          <w:rStyle w:val="divdocumentdivsectiontitle"/>
          <w:rFonts w:ascii="Calibri" w:eastAsia="Palatino Linotype" w:hAnsi="Calibri" w:cs="Calibri"/>
        </w:rPr>
        <w:t>Certificates</w:t>
      </w:r>
      <w:r w:rsidRPr="00403BD3">
        <w:rPr>
          <w:rStyle w:val="divdocumentdivsectiontitle"/>
          <w:rFonts w:ascii="Calibri" w:eastAsia="Palatino Linotype" w:hAnsi="Calibri" w:cs="Calibri"/>
        </w:rPr>
        <w:t xml:space="preserve">   </w:t>
      </w:r>
      <w:r w:rsidRPr="00403BD3">
        <w:rPr>
          <w:rFonts w:ascii="Calibri" w:eastAsia="Palatino Linotype" w:hAnsi="Calibri" w:cs="Calibri"/>
          <w:strike/>
          <w:color w:val="BCBFC3"/>
        </w:rPr>
        <w:t xml:space="preserve"> 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2D34B84D" w14:textId="77777777" w:rsidR="00CE2F37" w:rsidRPr="00CE2F37" w:rsidRDefault="00CE2F37" w:rsidP="00CE2F37">
      <w:pPr>
        <w:pStyle w:val="public-draftstyledefault-unorderedlistitem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Certification of SolidWorks software</w:t>
      </w:r>
    </w:p>
    <w:p w14:paraId="5A8F312C" w14:textId="77777777" w:rsidR="00CE2F37" w:rsidRPr="00CE2F37" w:rsidRDefault="00CE2F37" w:rsidP="00CE2F37">
      <w:pPr>
        <w:pStyle w:val="public-draftstyledefault-unorderedlistitem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 xml:space="preserve">Completion Certificate from </w:t>
      </w:r>
      <w:r w:rsidRPr="00CE2F37">
        <w:rPr>
          <w:rStyle w:val="dictionary-word"/>
          <w:rFonts w:ascii="Calibri" w:hAnsi="Calibri" w:cs="Calibri"/>
          <w:color w:val="46464E"/>
        </w:rPr>
        <w:t>Ashok</w:t>
      </w:r>
      <w:r w:rsidRPr="00CE2F37">
        <w:rPr>
          <w:rFonts w:ascii="Calibri" w:hAnsi="Calibri" w:cs="Calibri"/>
          <w:color w:val="46464E"/>
        </w:rPr>
        <w:t xml:space="preserve"> Leyland</w:t>
      </w:r>
    </w:p>
    <w:p w14:paraId="425E3E99" w14:textId="77777777" w:rsidR="00CE2F37" w:rsidRPr="00CE2F37" w:rsidRDefault="00CE2F37" w:rsidP="00CE2F37">
      <w:pPr>
        <w:pStyle w:val="public-draftstyledefault-unorderedlistitem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Participation Certificate from NSDC</w:t>
      </w:r>
    </w:p>
    <w:p w14:paraId="349456B7" w14:textId="77777777" w:rsidR="00CE2F37" w:rsidRPr="00CE2F37" w:rsidRDefault="00CE2F37" w:rsidP="00CE2F37">
      <w:pPr>
        <w:pStyle w:val="public-draftstyledefault-unorderedlistitem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Certificate of Service from Street Cause Hyderabad</w:t>
      </w:r>
    </w:p>
    <w:p w14:paraId="39CF69DF" w14:textId="77777777" w:rsidR="00CE2F37" w:rsidRPr="00CE2F37" w:rsidRDefault="00CE2F37" w:rsidP="00CE2F37">
      <w:pPr>
        <w:pStyle w:val="public-draftstyledefault-unorderedlistitem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Engineering: Undergraduate &amp; Masters Asia Virtual Experience Program</w:t>
      </w:r>
    </w:p>
    <w:p w14:paraId="6897615F" w14:textId="378F48CC" w:rsidR="00CE2F37" w:rsidRPr="00CE2F37" w:rsidRDefault="00CE2F37" w:rsidP="00CE2F37">
      <w:pPr>
        <w:pStyle w:val="public-draftstyledefault-unorderedlistitem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46464E"/>
        </w:rPr>
      </w:pPr>
      <w:r w:rsidRPr="00CE2F37">
        <w:rPr>
          <w:rFonts w:ascii="Calibri" w:hAnsi="Calibri" w:cs="Calibri"/>
          <w:color w:val="46464E"/>
        </w:rPr>
        <w:t>Azure fundamentals learning path</w:t>
      </w:r>
    </w:p>
    <w:p w14:paraId="2373E6D7" w14:textId="67CD79A2" w:rsidR="003E095F" w:rsidRPr="00403BD3" w:rsidRDefault="00066050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t>Working Rights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306B7875" w14:textId="77777777" w:rsidR="003E095F" w:rsidRPr="00403BD3" w:rsidRDefault="00066050" w:rsidP="0068636E">
      <w:pPr>
        <w:pStyle w:val="divdocumentulli"/>
        <w:numPr>
          <w:ilvl w:val="0"/>
          <w:numId w:val="6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Temporary Graduate Visa, Subclass-485 holder. This Visa is valid for two years and can be extended for one year.</w:t>
      </w:r>
    </w:p>
    <w:p w14:paraId="25F8FCBE" w14:textId="10B82773" w:rsidR="003E095F" w:rsidRPr="00403BD3" w:rsidRDefault="00066050" w:rsidP="0068636E">
      <w:pPr>
        <w:pStyle w:val="divdocumentulli"/>
        <w:numPr>
          <w:ilvl w:val="0"/>
          <w:numId w:val="6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In the process of applying for Permanent Residency.</w:t>
      </w:r>
    </w:p>
    <w:p w14:paraId="014464DB" w14:textId="77777777" w:rsidR="00F54D90" w:rsidRPr="00403BD3" w:rsidRDefault="00F54D90" w:rsidP="00F54D90">
      <w:pPr>
        <w:pStyle w:val="divdocumentheading"/>
        <w:tabs>
          <w:tab w:val="center" w:pos="10840"/>
        </w:tabs>
        <w:spacing w:before="300" w:line="260" w:lineRule="atLeast"/>
        <w:rPr>
          <w:rFonts w:ascii="Calibri" w:eastAsia="Palatino Linotype" w:hAnsi="Calibri" w:cs="Calibri"/>
          <w:color w:val="4A4A4A"/>
        </w:rPr>
      </w:pPr>
      <w:r w:rsidRPr="00403BD3">
        <w:rPr>
          <w:rStyle w:val="divdocumentdivsectiontitle"/>
          <w:rFonts w:ascii="Calibri" w:eastAsia="Palatino Linotype" w:hAnsi="Calibri" w:cs="Calibri"/>
        </w:rPr>
        <w:t>Working Rights</w:t>
      </w:r>
      <w:r w:rsidRPr="00403BD3">
        <w:rPr>
          <w:rFonts w:ascii="Calibri" w:eastAsia="Palatino Linotype" w:hAnsi="Calibri" w:cs="Calibri"/>
          <w:strike/>
          <w:color w:val="BCBFC3"/>
        </w:rPr>
        <w:tab/>
      </w:r>
    </w:p>
    <w:p w14:paraId="3A8D493C" w14:textId="77777777" w:rsidR="00F54D90" w:rsidRPr="00403BD3" w:rsidRDefault="00F54D90" w:rsidP="00F54D90">
      <w:pPr>
        <w:pStyle w:val="divdocumentulli"/>
        <w:numPr>
          <w:ilvl w:val="0"/>
          <w:numId w:val="6"/>
        </w:numPr>
        <w:spacing w:line="260" w:lineRule="atLeast"/>
        <w:ind w:left="280" w:hanging="192"/>
        <w:jc w:val="both"/>
        <w:rPr>
          <w:rFonts w:ascii="Calibri" w:eastAsia="Palatino Linotype" w:hAnsi="Calibri" w:cs="Calibri"/>
          <w:color w:val="4A4A4A"/>
        </w:rPr>
      </w:pPr>
      <w:r w:rsidRPr="00403BD3">
        <w:rPr>
          <w:rFonts w:ascii="Calibri" w:eastAsia="Palatino Linotype" w:hAnsi="Calibri" w:cs="Calibri"/>
          <w:color w:val="4A4A4A"/>
        </w:rPr>
        <w:t>Referees available upon request.</w:t>
      </w:r>
    </w:p>
    <w:p w14:paraId="303BCD6C" w14:textId="77777777" w:rsidR="00F54D90" w:rsidRPr="00403BD3" w:rsidRDefault="00F54D90" w:rsidP="00F54D90">
      <w:pPr>
        <w:pStyle w:val="p"/>
        <w:spacing w:line="260" w:lineRule="atLeast"/>
        <w:ind w:left="720"/>
        <w:rPr>
          <w:rFonts w:ascii="Calibri" w:eastAsia="Palatino Linotype" w:hAnsi="Calibri" w:cs="Calibri"/>
          <w:color w:val="4A4A4A"/>
        </w:rPr>
      </w:pPr>
    </w:p>
    <w:sectPr w:rsidR="00F54D90" w:rsidRPr="00403BD3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2DE85E7-7D32-40F8-A0AC-7AF962E87822}"/>
    <w:embedBold r:id="rId2" w:fontKey="{C0FB1354-D39F-421C-B5F1-264343BDF0E2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C06058B7-90C9-49C3-AF1B-335E94942611}"/>
    <w:embedBold r:id="rId4" w:fontKey="{EA9349AE-E3E6-4E73-B566-3DA616BCE7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F109E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952B3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0CA7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C36EE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7E2F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8C852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7FC48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F5E69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4668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48CC6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4C70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B4CF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A32C8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3A4B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E06D6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08FF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2854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6E425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AFE86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C5444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A3C56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6659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92A1B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6C42F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F68F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CAA7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6063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5F524F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B40A6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FEAF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EC1F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44A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1A92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A2BB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EC0D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D6C1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43AC6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F26B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A4E6F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418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684A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82F0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609E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026D49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3A6AC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25270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9896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4C26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006C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0EC1C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4814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163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F8F7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7618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6D0975"/>
    <w:multiLevelType w:val="multilevel"/>
    <w:tmpl w:val="F0E0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4C4196"/>
    <w:multiLevelType w:val="multilevel"/>
    <w:tmpl w:val="9D64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9CB6829"/>
    <w:multiLevelType w:val="hybridMultilevel"/>
    <w:tmpl w:val="76AE7B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445BF2"/>
    <w:multiLevelType w:val="hybridMultilevel"/>
    <w:tmpl w:val="1522F6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136672"/>
    <w:multiLevelType w:val="hybridMultilevel"/>
    <w:tmpl w:val="DD40825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477832"/>
    <w:multiLevelType w:val="hybridMultilevel"/>
    <w:tmpl w:val="AF1EB4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E1D89"/>
    <w:multiLevelType w:val="hybridMultilevel"/>
    <w:tmpl w:val="929CD4E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176FAD"/>
    <w:multiLevelType w:val="hybridMultilevel"/>
    <w:tmpl w:val="0FAA2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F425D"/>
    <w:multiLevelType w:val="hybridMultilevel"/>
    <w:tmpl w:val="63DA1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B3BAE"/>
    <w:multiLevelType w:val="hybridMultilevel"/>
    <w:tmpl w:val="5F40B21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31480D"/>
    <w:multiLevelType w:val="hybridMultilevel"/>
    <w:tmpl w:val="C1149A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70D3D"/>
    <w:multiLevelType w:val="multilevel"/>
    <w:tmpl w:val="298C4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BD3923"/>
    <w:multiLevelType w:val="multilevel"/>
    <w:tmpl w:val="5622D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2249D4"/>
    <w:multiLevelType w:val="hybridMultilevel"/>
    <w:tmpl w:val="406E22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1766D"/>
    <w:multiLevelType w:val="multilevel"/>
    <w:tmpl w:val="EDD47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72648C"/>
    <w:multiLevelType w:val="hybridMultilevel"/>
    <w:tmpl w:val="5BA2EA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379BD"/>
    <w:multiLevelType w:val="hybridMultilevel"/>
    <w:tmpl w:val="3E48E22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706642"/>
    <w:multiLevelType w:val="multilevel"/>
    <w:tmpl w:val="75E4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758F5"/>
    <w:multiLevelType w:val="hybridMultilevel"/>
    <w:tmpl w:val="E3667DF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547BE8"/>
    <w:multiLevelType w:val="hybridMultilevel"/>
    <w:tmpl w:val="72B4E5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A361DA"/>
    <w:multiLevelType w:val="hybridMultilevel"/>
    <w:tmpl w:val="74206A5E"/>
    <w:lvl w:ilvl="0" w:tplc="0C090001">
      <w:start w:val="1"/>
      <w:numFmt w:val="bullet"/>
      <w:lvlText w:val=""/>
      <w:lvlJc w:val="left"/>
      <w:pPr>
        <w:ind w:left="44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16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0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</w:abstractNum>
  <w:abstractNum w:abstractNumId="27" w15:restartNumberingAfterBreak="0">
    <w:nsid w:val="65DC76DE"/>
    <w:multiLevelType w:val="hybridMultilevel"/>
    <w:tmpl w:val="38E4E25C"/>
    <w:lvl w:ilvl="0" w:tplc="5DB8D51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 w:val="0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5FE5956"/>
    <w:multiLevelType w:val="multilevel"/>
    <w:tmpl w:val="151C4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0A06FE"/>
    <w:multiLevelType w:val="multilevel"/>
    <w:tmpl w:val="038C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72AAE"/>
    <w:multiLevelType w:val="hybridMultilevel"/>
    <w:tmpl w:val="135289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4E1015"/>
    <w:multiLevelType w:val="hybridMultilevel"/>
    <w:tmpl w:val="6552608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B46676"/>
    <w:multiLevelType w:val="multilevel"/>
    <w:tmpl w:val="24D2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983A4D"/>
    <w:multiLevelType w:val="hybridMultilevel"/>
    <w:tmpl w:val="CB20496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E65C05"/>
    <w:multiLevelType w:val="hybridMultilevel"/>
    <w:tmpl w:val="0A0CDE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2"/>
  </w:num>
  <w:num w:numId="9">
    <w:abstractNumId w:val="9"/>
  </w:num>
  <w:num w:numId="10">
    <w:abstractNumId w:val="30"/>
  </w:num>
  <w:num w:numId="11">
    <w:abstractNumId w:val="11"/>
  </w:num>
  <w:num w:numId="12">
    <w:abstractNumId w:val="10"/>
  </w:num>
  <w:num w:numId="13">
    <w:abstractNumId w:val="27"/>
  </w:num>
  <w:num w:numId="14">
    <w:abstractNumId w:val="23"/>
  </w:num>
  <w:num w:numId="15">
    <w:abstractNumId w:val="21"/>
  </w:num>
  <w:num w:numId="16">
    <w:abstractNumId w:val="25"/>
  </w:num>
  <w:num w:numId="17">
    <w:abstractNumId w:val="14"/>
  </w:num>
  <w:num w:numId="18">
    <w:abstractNumId w:val="34"/>
  </w:num>
  <w:num w:numId="19">
    <w:abstractNumId w:val="13"/>
  </w:num>
  <w:num w:numId="20">
    <w:abstractNumId w:val="16"/>
  </w:num>
  <w:num w:numId="21">
    <w:abstractNumId w:val="8"/>
  </w:num>
  <w:num w:numId="22">
    <w:abstractNumId w:val="24"/>
  </w:num>
  <w:num w:numId="23">
    <w:abstractNumId w:val="33"/>
  </w:num>
  <w:num w:numId="24">
    <w:abstractNumId w:val="29"/>
  </w:num>
  <w:num w:numId="25">
    <w:abstractNumId w:val="15"/>
  </w:num>
  <w:num w:numId="26">
    <w:abstractNumId w:val="20"/>
  </w:num>
  <w:num w:numId="27">
    <w:abstractNumId w:val="31"/>
  </w:num>
  <w:num w:numId="28">
    <w:abstractNumId w:val="6"/>
  </w:num>
  <w:num w:numId="29">
    <w:abstractNumId w:val="26"/>
  </w:num>
  <w:num w:numId="30">
    <w:abstractNumId w:val="32"/>
  </w:num>
  <w:num w:numId="31">
    <w:abstractNumId w:val="22"/>
  </w:num>
  <w:num w:numId="32">
    <w:abstractNumId w:val="17"/>
  </w:num>
  <w:num w:numId="33">
    <w:abstractNumId w:val="12"/>
  </w:num>
  <w:num w:numId="34">
    <w:abstractNumId w:val="18"/>
  </w:num>
  <w:num w:numId="35">
    <w:abstractNumId w:val="28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5F"/>
    <w:rsid w:val="00066050"/>
    <w:rsid w:val="000A3FAA"/>
    <w:rsid w:val="001509C6"/>
    <w:rsid w:val="001B4BA1"/>
    <w:rsid w:val="0024544A"/>
    <w:rsid w:val="00275B3B"/>
    <w:rsid w:val="002A4CEA"/>
    <w:rsid w:val="002C334A"/>
    <w:rsid w:val="002E446E"/>
    <w:rsid w:val="0030194C"/>
    <w:rsid w:val="003242FA"/>
    <w:rsid w:val="00355954"/>
    <w:rsid w:val="003749A9"/>
    <w:rsid w:val="003B5FFF"/>
    <w:rsid w:val="003C2094"/>
    <w:rsid w:val="003E095F"/>
    <w:rsid w:val="003F7C31"/>
    <w:rsid w:val="00403BD3"/>
    <w:rsid w:val="0042653C"/>
    <w:rsid w:val="00492F89"/>
    <w:rsid w:val="004966C7"/>
    <w:rsid w:val="004D0A50"/>
    <w:rsid w:val="004E608B"/>
    <w:rsid w:val="00547C10"/>
    <w:rsid w:val="005757B6"/>
    <w:rsid w:val="00593825"/>
    <w:rsid w:val="00594400"/>
    <w:rsid w:val="00610141"/>
    <w:rsid w:val="006407F2"/>
    <w:rsid w:val="0068636E"/>
    <w:rsid w:val="006C0AD7"/>
    <w:rsid w:val="00742540"/>
    <w:rsid w:val="00794CAB"/>
    <w:rsid w:val="007A3421"/>
    <w:rsid w:val="007C6C08"/>
    <w:rsid w:val="007F1887"/>
    <w:rsid w:val="007F1E85"/>
    <w:rsid w:val="007F7FF5"/>
    <w:rsid w:val="0083051E"/>
    <w:rsid w:val="008419F9"/>
    <w:rsid w:val="00884D75"/>
    <w:rsid w:val="008A1B2E"/>
    <w:rsid w:val="008F39B7"/>
    <w:rsid w:val="009042F8"/>
    <w:rsid w:val="009071E6"/>
    <w:rsid w:val="00960AB3"/>
    <w:rsid w:val="0098380C"/>
    <w:rsid w:val="009C0B09"/>
    <w:rsid w:val="00A348C2"/>
    <w:rsid w:val="00A44F63"/>
    <w:rsid w:val="00A47603"/>
    <w:rsid w:val="00A47FB2"/>
    <w:rsid w:val="00AD3530"/>
    <w:rsid w:val="00B97B73"/>
    <w:rsid w:val="00BE0B74"/>
    <w:rsid w:val="00BE7B1F"/>
    <w:rsid w:val="00C547B2"/>
    <w:rsid w:val="00C91E22"/>
    <w:rsid w:val="00CE11A8"/>
    <w:rsid w:val="00CE2F37"/>
    <w:rsid w:val="00D5178B"/>
    <w:rsid w:val="00D931EA"/>
    <w:rsid w:val="00DF1DD5"/>
    <w:rsid w:val="00E031A0"/>
    <w:rsid w:val="00E07D5E"/>
    <w:rsid w:val="00E56EDB"/>
    <w:rsid w:val="00EA4208"/>
    <w:rsid w:val="00EA469C"/>
    <w:rsid w:val="00F212BD"/>
    <w:rsid w:val="00F35E18"/>
    <w:rsid w:val="00F46383"/>
    <w:rsid w:val="00F54D90"/>
    <w:rsid w:val="00F9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DDFA7"/>
  <w15:docId w15:val="{50445D2E-9977-4A95-9371-D54D7CCC7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table">
    <w:name w:val="div_document_table"/>
    <w:basedOn w:val="TableNormal"/>
    <w:tblPr/>
  </w:style>
  <w:style w:type="paragraph" w:customStyle="1" w:styleId="divdocumentulli">
    <w:name w:val="div_document_ul_li"/>
    <w:basedOn w:val="Normal"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paragraph" w:styleId="ListParagraph">
    <w:name w:val="List Paragraph"/>
    <w:basedOn w:val="Normal"/>
    <w:uiPriority w:val="34"/>
    <w:qFormat/>
    <w:rsid w:val="00BE7B1F"/>
    <w:pPr>
      <w:ind w:left="720"/>
      <w:contextualSpacing/>
    </w:pPr>
  </w:style>
  <w:style w:type="paragraph" w:customStyle="1" w:styleId="public-draftstyledefault-unorderedlistitem">
    <w:name w:val="public-draftstyledefault-unorderedlistitem"/>
    <w:basedOn w:val="Normal"/>
    <w:rsid w:val="00594400"/>
    <w:pPr>
      <w:spacing w:before="100" w:beforeAutospacing="1" w:after="100" w:afterAutospacing="1" w:line="240" w:lineRule="auto"/>
    </w:pPr>
    <w:rPr>
      <w:lang w:val="en-AU" w:eastAsia="en-AU"/>
    </w:rPr>
  </w:style>
  <w:style w:type="character" w:customStyle="1" w:styleId="dictionary-word">
    <w:name w:val="dictionary-word"/>
    <w:basedOn w:val="DefaultParagraphFont"/>
    <w:rsid w:val="00594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4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1000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Samrat Manduguloju</vt:lpstr>
    </vt:vector>
  </TitlesOfParts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Samrat Manduguloju</dc:title>
  <dc:creator>Samrat Manguguloju</dc:creator>
  <cp:lastModifiedBy>samratg68@outlook.com</cp:lastModifiedBy>
  <cp:revision>3</cp:revision>
  <cp:lastPrinted>2021-08-25T02:00:00Z</cp:lastPrinted>
  <dcterms:created xsi:type="dcterms:W3CDTF">2022-01-11T06:50:00Z</dcterms:created>
  <dcterms:modified xsi:type="dcterms:W3CDTF">2022-01-12T22:08:00Z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7c77595c-2f92-4b99-b3b6-f83260f4c247</vt:lpwstr>
  </property>
  <property fmtid="{D5CDD505-2E9C-101B-9397-08002B2CF9AE}" pid="3" name="x1ye=0">
    <vt:lpwstr>zE4AAB+LCAAAAAAABAAUmjWWrVAUBQdEgFuIuzsZ/pDGffSfH3SKXM7Zu+qtplGB5kmIJFgexiia52jk+xNhjhVxBCExWZkb96Fjpy48Lmn+NguszpOBGWcNBHWZJqqkOmkN1TQWHdgoFQP4HfbG6an3m/lOKNmiE/hwcZEIRr9LrfHKFtMgnVAUjEc/g1gWDQvceoAlogybe+jN0826xX89U2Sg4TjaC0gjFyei9orGAZ7ukDRZMoh/eXxp+2H</vt:lpwstr>
  </property>
  <property fmtid="{D5CDD505-2E9C-101B-9397-08002B2CF9AE}" pid="4" name="x1ye=1">
    <vt:lpwstr>XHTTC0w/Mfrvf8QtfcER/KkuUa6Rw3D+pkdanfg6ATfA1kZl7n6iaK5lCwP0eaWHNLK2/fWHvK4NljyOo2mSp0b0dTpl/q6GAJmPhmeZNJjsHSudAcj8GQgxdHTzYhfpcCWNQCjum7cvIY3MXQxQjMfcDGQ1tJgeg4FGdANEA0zy4vSgdr2lPkx3cMTspoUSGf67pezwjXDWh0nfRJtUfXYjy1aLqaTMbyyxGAchWbXH7/Di8K4S/eY3i38U9GQ</vt:lpwstr>
  </property>
  <property fmtid="{D5CDD505-2E9C-101B-9397-08002B2CF9AE}" pid="5" name="x1ye=10">
    <vt:lpwstr>sCbXOYdTrLzRUGfLDfq8UK25/6z8INlmh2NoqzZ5aau62W2Cyhn/K2mqz8kX8wHIgwQWWIq1EsYlLeYSnYOFlEsVPVhd/Q3myP4/yxtbTwwb08P53Z3OK2KgFdIGXXat8eSO060xXMLPZC1oT2ci7BdTLenMBaugla0T9kuaNF08oFvFpGfTz0ZapnAh+Jv+XQM9JOdst5b/SC10Tw6n1Z8l0Wzy6pBVbwqOA5t6sawBQnZt6XQn3kTeepmXL4p</vt:lpwstr>
  </property>
  <property fmtid="{D5CDD505-2E9C-101B-9397-08002B2CF9AE}" pid="6" name="x1ye=11">
    <vt:lpwstr>zCmm256wTkjjDhhQ39JrOvyluisx44jBTktgcWGV1a0OSV/Uity7culb63RXbULJGUCjMKrPOGKv05ZNCJVCr1KZ4XzEc+jtCAhtx/rU9Qus3+UsWlnk0kkNxKd9tfiWIX9fgerOWO2/uryHIpa7fOCyzoH93l0eRaLuYlrY015iF15cmvMbGkKA9vA2RUGF/zEWv6GjxS2YK2zKh4WYAnYJHDlVG6NEqVU+Y8bphSOMc8lAud5dEv7cnIqT9HP</vt:lpwstr>
  </property>
  <property fmtid="{D5CDD505-2E9C-101B-9397-08002B2CF9AE}" pid="7" name="x1ye=12">
    <vt:lpwstr>WbpRQb052KIenOdq+9OfjD7CZXwVUazXUc0dPaqD/gjp9o6k0aNDERp5yspeCqCfw5kkCFlEFbfYqiNCtdHBf4ac55bU8A4Z5jMbW663sQBoi2KLUpG3gtDzSiyGWsFZZkhYdhP1e2I6weX2GcG1MDH8iy+ipsmMrhr5E4TLwsYMjJlqoi7rGR0f398bvuJOzpqs0Th6+SEymF7LdwSvq/qcOvL933urzI5NPUBvcAyzJNoivv9M33Ml22MQ273</vt:lpwstr>
  </property>
  <property fmtid="{D5CDD505-2E9C-101B-9397-08002B2CF9AE}" pid="8" name="x1ye=13">
    <vt:lpwstr>W/dBHckbi0Y+HFyqOUQAfK65l2K8leqwDwYLPpgeIR8xoy0WlHlaw40ifCCFaAWeewozLTPjSGfE5AuYe7LbF4j1H8PyU8FUwdS7vZq+BbIZRvaBLQm50TC8C4M3v4b7qYdFFRVUPPFw1+CWDZGM+ashuJNwY5EZkf3+ELQUGAPqQA3vpMfyh5FtT9mcTOCppdcOEL3R/AXm2crkaL0Ze5WXD6E27DYABqR6XIX+FpHxdqzlIqXL/reV4YfXvky</vt:lpwstr>
  </property>
  <property fmtid="{D5CDD505-2E9C-101B-9397-08002B2CF9AE}" pid="9" name="x1ye=14">
    <vt:lpwstr>RMHMXmMe8Ai0wjg82Hcg4jStb7kmDuZiC5k5nYYZu2IxFJ9BfydaWbVe8P3LlI8wDX2SEBKE+EGtqy+LNPEf6AnTtSAx8SKT1S7lznAZNp4qg2q8uXX6MSdOe4p6nW7lP+hNG+bLfDlBaYBIrB/OVHxj/9bJDtuyLbD9c7buN0zH03EpGzVDDAqjGODPKHEluaDU2qjnqFkGjZL2E7Vp4nSs5kYhxowbxwa+ac0LZ6twdhQpT8lGfVqV33Sv1Dh</vt:lpwstr>
  </property>
  <property fmtid="{D5CDD505-2E9C-101B-9397-08002B2CF9AE}" pid="10" name="x1ye=15">
    <vt:lpwstr>IaIaQddSpvH7XnYIWqcwzZyVz/GxqFjhLnB2a3ShTHi+PGW/aqWchR4KZvhBHHKIdEnXwfI+4336QAzhAymPTGdOOsIT9iAfP0qqIPXOkj7B/jyxptGBlp7G3bTYiYwUAf5xNgKoboQY45BOPxRyqq/YldVPE+rnNRZHPSqEYOxk8TG6PpuF/AGygkKHf+AtE3wqnQ0XmUEP0MngFvEmG8gfu3X5PIfH9Ps2wSFxPEbgiTmbLoJgZKFKSsJY48c</vt:lpwstr>
  </property>
  <property fmtid="{D5CDD505-2E9C-101B-9397-08002B2CF9AE}" pid="11" name="x1ye=16">
    <vt:lpwstr>ZP8arsET+NZmtiL/QNWv7XCRvPpDJ2WvUFOec5WzXiT+cGU/VmGJPd/ASlVvFHeOo/SkeurHEzSYS/EV5WLhLuslPA9Sn5GOUxk2xH8DvzdQBeYCP+HjWRJ2X5RzJ5uZBk9GUov7H7EwrHw1YeZGXEMvEJIq5MZ8mlSFqGtNdrWjvwV1Wh39WlziAnli/v4K6ect+tvvnF/Kh3icwbcUoOb6eoQ65rxYKOT/wddflf3sCXZ+j3lJQ6LFv2Fm0Tl</vt:lpwstr>
  </property>
  <property fmtid="{D5CDD505-2E9C-101B-9397-08002B2CF9AE}" pid="12" name="x1ye=17">
    <vt:lpwstr>OGyNVEWJVqtzOmVWf6O1nLv5OUcU5p2AWcOZvgsVp/Pbnojok/qu/4nAhLNlLvkEsA+fLPlAbATwTdFLm0TRPhrUjtfteopKwtdLF1kXl74TzybaSPMtpmfKiw7r6jUhAcarZTPipMsowlq0HA7N0ze+hZ4+qHm78XtMTT/4Qtnos1ADwmLM2HrCoNVvuxHe6GqfLv3b4wyB+wPyPFJb2cWUv2Cvt4sLyQwWvc+4SPbEdE+IegstKIOGMEi1twf</vt:lpwstr>
  </property>
  <property fmtid="{D5CDD505-2E9C-101B-9397-08002B2CF9AE}" pid="13" name="x1ye=18">
    <vt:lpwstr>lPmJBhlQTYZ5iylTkFKkVbuZL4RRFGwkVjcqYtBWlSAOR21JJWH9wcYql0aTekni8WKIqTdv56XSOHUo9bylto97n5l1wge0ZiNbR+o/Dr1DttSBIY/P4QVXNXCnaOgQ80lsnn26X7Y2F0rBpbDdzhlwB3JhseQa/R1q8WRsfaC/l5FioFd3XUeGa36v2Zl9WPeWKDzMLb5d/Ol9DaJE3JxrGvU0Wk8gYZriF41S/ZR5IVUYq4A9E4f2pKSTP4p</vt:lpwstr>
  </property>
  <property fmtid="{D5CDD505-2E9C-101B-9397-08002B2CF9AE}" pid="14" name="x1ye=19">
    <vt:lpwstr>8K3/f7hHhC4p7xnQYDG9o8ZfmH7W107F4hTw15HCrmdXAuJ9Vth+7sUVISNuKt5umC3kbvaCSe5HsJUWqAHmK0wF7UCRzmQ4c+mHYAO/UNjkL8RLpg3cQXv7oXAfrYSVt+bwBej4U6DU1VrAFSwIr3tRZRXxdDTTqlaBnVgB9ita54ilu/ZDarp1njIrRLT6VMEey98H4NL1o7cnBYTcR/vvk4sNLNNv9YrXqa1lAImkn0bQgVm0O3WBiC96bbs</vt:lpwstr>
  </property>
  <property fmtid="{D5CDD505-2E9C-101B-9397-08002B2CF9AE}" pid="15" name="x1ye=2">
    <vt:lpwstr>JS78VrmvznZbIU/gS8OmmSpg32RTlWoXlM+sMPjMf8cpEqR2dK1RyYQrswLhW3KTJ+zG63uCn3rH5NfJiF/XNNf9ph46Hc29e03vMa+NqdvgqDqYTvGYEVEbxy0dRSUVS7OpcoqouLmqfTay9z6nGNU5BtJyPbEJa0rbV87WO16/DiHO1ccr+fc2v1Ji0joSpbHYLjGTCEUrRsa3bEHOi/nMQcq0Z6ff6GynsVntN4xA0eLUn4bKEC2Syzrkm3A</vt:lpwstr>
  </property>
  <property fmtid="{D5CDD505-2E9C-101B-9397-08002B2CF9AE}" pid="16" name="x1ye=20">
    <vt:lpwstr>eJt1XlHGP4S1RuKKDhl065469sCGnW253BVtmCKEp4HtD3cuG4yUBfKEspY0hcMpx8KLutvPMjASaeJh6UffcdO60AX9wA3GEtJ86xCY3t0LaZN8afay5RctTn3iQqdd++uDrKTgKQofSf5vNQCLpvPEYERwFSeNhVQcQuCWoIhL/btr/PWCfGd0/c/uZZ60t6Aw0glREloYd0Za+ayUkHvdpVlv3VAh3TplNsv8VVKQGXKAjH8YbAG93g7JgSi</vt:lpwstr>
  </property>
  <property fmtid="{D5CDD505-2E9C-101B-9397-08002B2CF9AE}" pid="17" name="x1ye=21">
    <vt:lpwstr>qVoNTqMmrFCb6cxYVShg5nftPwEbUjklMcjz+8UDGEdV+RH6Byu/FREWRzpwwkpMq9+KHJvSaJLRy//hT2NcTGKTM1fMvaMDyLIxiGWKCXw1QN/wxtOZPalCto1qSGn08P7IruQ8KZT2jN7kUQYzlA6HNaP4+2NLCDCw7LuUxQWcW+BIxicH888E/FugElIDZ+md/nzJEHD/eJoqFER6gmlk3go8H+j9q48SfErfuagI8zl5ycamIKgozoOCUMY</vt:lpwstr>
  </property>
  <property fmtid="{D5CDD505-2E9C-101B-9397-08002B2CF9AE}" pid="18" name="x1ye=22">
    <vt:lpwstr>nxR6G7mAR1kgFwgw7bQVJPFgOwPyuRyXfh341T2+n8mpVH9QTe92hfzABIyF+J28vDq5CeNBz13SwAiutblIMo6gmf2cyQfvGBXEGX6222eTBnQ2bYKHA4ptRf+jelaDWbkQK7/BI0hlxe26rHOvX86KmqZt4fzkCrqD9wF2tvfowCIWqj+TrKbJxWukSJeeAlkVwKMeBeA70/A4XmjF3cFRrqWPsSvxNCLdpUbtihQHV2m9/Qkmu8Gmvh9QlTS</vt:lpwstr>
  </property>
  <property fmtid="{D5CDD505-2E9C-101B-9397-08002B2CF9AE}" pid="19" name="x1ye=23">
    <vt:lpwstr>Qzp7OsdDt/VQAxRQU8hU5X1uYyFulQGSKnSP5wEVySlZS1BgmtGVmGoemnoDgOhQFgL/EsRDmWJCT78BqhrOAwehx+6Pjx6TrXBclfZA7WtYMkg1MLGPoQk/YG5xeyxRAqohZ4poGGK26i6RtMrOTFGORwcBF5GkGjV0G9Cl0oSeGvufjuDQEhPlve7I8+vonwTnGA0SNNaWgOJq6wlJjoDcOsLjlbXdQxeHqavQIzox2OF/iX/esr1XwzfCYwT</vt:lpwstr>
  </property>
  <property fmtid="{D5CDD505-2E9C-101B-9397-08002B2CF9AE}" pid="20" name="x1ye=24">
    <vt:lpwstr>iLBdah9N4Hyo1ipRKUdQUTzgciaOWSkqj+rPv/aeaupv/nrC5QxU5r216Q9ovK0RQH0o4liOaTPA52uLjpYcj9AZfgvqEwkR+nvS37ZqkWL3PTX88ZI7648k/tmX6ZwaIWWqX67n2B5wbHrAX4yN5jkNiAxbaYDM8hqYBDz/GImRxJnAH0NihtV33MxrO/u0hcFpzp8eWKJbP5++/dJocmA1r7dL94+lQzZv8vVzW7i4oYrAXavgJYQVdDz9STH</vt:lpwstr>
  </property>
  <property fmtid="{D5CDD505-2E9C-101B-9397-08002B2CF9AE}" pid="21" name="x1ye=25">
    <vt:lpwstr>uLtM6ApL42gaENlCHCUTlqiVr8cFrIVWxqX/cLmBB+XN7IrjHup8Lnu2Ukdf+EoW+J+v+Yc+FLF3kVMQ2EhomJ6TMrTHKQaM3X7dEuAdZsbLMAagHtFJ8vvofNQRKHjWsP6GWv7YpcpWGEG2bILaL7pg+92N4B/MULbNkYdvzjWMzq9G5WpwumvK8oHLTbne8n1wIOAO8bbtmKYNhzze83L5dbTPaj+ru9lR07M5zjqn/bTr9V8erTYVAy+zeM9</vt:lpwstr>
  </property>
  <property fmtid="{D5CDD505-2E9C-101B-9397-08002B2CF9AE}" pid="22" name="x1ye=26">
    <vt:lpwstr>i3IhEn4FqVakl/uurbojcMpii8UeJvbqwwzeTML3K/hnOl2hHuyUcWCfn3l5y29Ve8UYU/vagg6dEtusfx++yBNkGnzix19/WHm4pCRZcpQSfurwE/uRTPQ16sSGiC8dkGA/Khrcj+/vUbjl4Qz8LfqZva8yatGNiXGBPpVZ47Rar914MAQjDYUv99ZDOm9N2I+Y63l8PU+utkmC/Jx1hPbxSFu6xqx58tjbPzJuPm5zFAY8rHvvAe6k5DsOwna</vt:lpwstr>
  </property>
  <property fmtid="{D5CDD505-2E9C-101B-9397-08002B2CF9AE}" pid="23" name="x1ye=27">
    <vt:lpwstr>by/uE6tU0LiMmoI765MIxhDassPd6zN2Wi6BH6idFKk5PQjEWyHDKhWtwHdUm187BxaoD0z/woX1PVo4v9uohMX1nhV0H5WOpAeeiFHxd3o1mcOiPNfpNWdatDuP/Q8z8mTxBzwHa8ETw2RKJfoqqJ2z+zlui/35s6TbeDVXdnqxmfkyJHzbF4IqGrC+1C/ldDfJdaSsLT8mkF9kZkBwm15sGgclst0N3mRhuKvpg2IFcxMrodF04Waf/PbsXiR</vt:lpwstr>
  </property>
  <property fmtid="{D5CDD505-2E9C-101B-9397-08002B2CF9AE}" pid="24" name="x1ye=28">
    <vt:lpwstr>ccDP25cwLWNVg2nITmVQwBxdz9+2c0/kI/8UgUjbjHmWKcJgGAKRUU020hRK9lP9HoLfFU5C3x3WTNHqbCmEWWLCzrRpgjmknyFR1wGUDqbtZhw4K2krTM756F/G3/ZEvNw71Y1NUnazUy+wj6VpcxUb9vdOy7kieI+FLiW7t8sXn65XpFy8JIHAxglbdorqBKTWrzlLu3ibquGBAGEiYLH5dIRGsI3TMCYpnq38rtIfiQvl+IsA1cHyxuiMe2q</vt:lpwstr>
  </property>
  <property fmtid="{D5CDD505-2E9C-101B-9397-08002B2CF9AE}" pid="25" name="x1ye=29">
    <vt:lpwstr>FSmWxW+CsX+yl7e/zWy191X/ZFizjw9L0GV+p2G2jus9prWtA67TF1BHp4skOypXA1ki16hX0Gt6/6y299JcvoctjzeQLJc208Lvxyx74v7/UyYilwJC/gbCXdYKyczSYYzw/3rik3x98/joWgbiroug/ckOsPgHOtD4w0FKsTLNGesa4jAj3EF9TyCKwz9/Iq4KGeO7CVpT3SXIKrl3lcc/4cRGdPVn9ksITfVythz8KTTOOjhkyW2g05Oj6P3</vt:lpwstr>
  </property>
  <property fmtid="{D5CDD505-2E9C-101B-9397-08002B2CF9AE}" pid="26" name="x1ye=3">
    <vt:lpwstr>1xFBzeALSwW+veQfxZfg4fZa81yfU8tdF6rZbvbYGWnADLJ0oSkhX2iP66EN0uo/KbNCvf9dTuIEUTJcNkWSjysSGp8cjh+3qiwv1U7r/VOxXO1HqeMJlcU/a3RPSHaUbc3jcCSFqSjxbCJVeMkfD6INkT5uJOmwR3KweeKhDVUa8mBZp2GgQFt1cJwn0Xii5RI/ByxYNgtu+xWR18Cqv0gijUdcByt2YCWFh1tJYKUwYmwydGaP3KjNLmlUayV</vt:lpwstr>
  </property>
  <property fmtid="{D5CDD505-2E9C-101B-9397-08002B2CF9AE}" pid="27" name="x1ye=30">
    <vt:lpwstr>k7hDGboVqWjm1KnuqhzoEKOEm86gRAkP6vtwr554uh87Ly64W9lEM5AI4rBtECyKTiIbM5pvnPAWzxLuN9yo5xUPARQq+EW2gn9qzQiMTxYLXI1tvrGMNY4+xRtECSpLCKjEdY9UMZJZikv2O0fVTHg05ZgAEwmg0Y2e94YbPWVLuKiticS9w5uPJ62zTIXS+A9Hdrqu823oMEGmLGeuz4ZtMnZIfiOTCDORIF7r7PCO5I8MBAgaCkLR0uMadLC</vt:lpwstr>
  </property>
  <property fmtid="{D5CDD505-2E9C-101B-9397-08002B2CF9AE}" pid="28" name="x1ye=31">
    <vt:lpwstr>3JoFBPm46znrY815dk3Fja5DiHe0WDl2w1cVrtJYUPaK65GZnC+JAvs3wILxBo8V4MFLlrj48XVgk2Zq+qDnoQjgZPdZz0L6mr9kL/yj7TS54DY3/OMMut3WgR6rxu54k/Shn46qeJvzPnlFqscFo6vjANTCMMujcR+KYe/R1KZsSuykdyFyqZ4rZdmzAwBp8806s07EZb8qQDL0E2/9p/eSw26NeSq93p/Sk8M4G840q3/k7TGjnyz9fyj7U+U</vt:lpwstr>
  </property>
  <property fmtid="{D5CDD505-2E9C-101B-9397-08002B2CF9AE}" pid="29" name="x1ye=32">
    <vt:lpwstr>ie5jcJLOOM5tl388EqSwT8Up7FDOYmsS2IX2hxKSrdgN/FzAsSop/UMe6KFjk3PgL2XvwsiV5i+yWXNqRFKwo1SlMkbjuAcoP0bgxzWzq5IkfjuL4ccYozqvtrxIVc0j4lATQRk5E2+4RU6AVGofRq/E0uGpkElXze3IaNlBEIWW01Xc14AcAtAGC/NKWkyjHyU3MIbFWS3Ky4jW6cviRwz+5fWM6/TDpkL9cRzeaICQtHkEIq87PyhtqF+3cQ2</vt:lpwstr>
  </property>
  <property fmtid="{D5CDD505-2E9C-101B-9397-08002B2CF9AE}" pid="30" name="x1ye=33">
    <vt:lpwstr>ypT1InTy95DqmFmx8VVIGc9IeiC4JnI1UUqjDjWHYp+MqhHJWSGDT29UgCeRfJUXuc+aVVJ3bn2AAuBPdS7IcrLBUvZwJeo8W0fn7lg1Ydb1VDcDD//6a3SCAsp7BS9r4pOTcGMBPSoep7QtSx44XvSWrz9e7QRoRCsVh8l0MP4Ia3Ehu29Q+qaTnZSU0yZ6DTeCHU6V6beSm4eIj5frbHwoac2C89w7t+5V2jjECM5Zgf903EiXZW2/tpZBzpF</vt:lpwstr>
  </property>
  <property fmtid="{D5CDD505-2E9C-101B-9397-08002B2CF9AE}" pid="31" name="x1ye=34">
    <vt:lpwstr>8VSD8bX65MvFXmNyo1ca+E4ExToMAktQSvzJI7xwj7XDflHzu6eWkaVRhA9QYBTH79edu0SnrW2LnljC1z4sGBeeE5CPcjelcj3YZ7eRrx9Ix/a5mCGgmy9sEbriVF8IyHXRq7MrOHEW+FcYXEzfDshKuneL1Lfp6rA79mQrQELzyvy1OzDaNM7wBNVBaajco2X5EwPfhfYkmZ4ifH1jJs7nY1Hlu1L3MdTX1ekWV0U1y8wKuaU7jOhJenCefhG</vt:lpwstr>
  </property>
  <property fmtid="{D5CDD505-2E9C-101B-9397-08002B2CF9AE}" pid="32" name="x1ye=35">
    <vt:lpwstr>WS7oijWvs57Mb8i+OPuIPG8F8qXwnGRisN/ycnehkjilPUULLLRBtFkwHyvLFfDjAOEw0tC+jPdmUF1OCovWf0+swwAQOWMfxTq/aHx5mKop/zRjvfXUoMJZWwB3jhEuWmFqxJGVK9Tg7/CaJA/l6qkhGjiiJ3qV98kfSXr1F6gSaXTAA/LeHi68o8m4XDtcES/xZdQfUGU8tZcSCT7MVO2gblGV3u4RI12c0nFmqKoZfGjsRRJKD6f1uxPVmob</vt:lpwstr>
  </property>
  <property fmtid="{D5CDD505-2E9C-101B-9397-08002B2CF9AE}" pid="33" name="x1ye=36">
    <vt:lpwstr>XDbGyrKbhD2hK1DpcHxrC7w64t1r+suumKxOnrC5yBE4+zzOSxtbyBU2bqR760RzygsLB4bOvptGlv2N0+HaKAldhH/pYZ0IOkMogLnajuFGMjPdmOM14Iymnl5eubUpqEhY1XaO88g5UkrnJ1bVGA42N1RhSg0+YoRISf6NR/hjfJ8Pk69TMSEX1OtnaJ9emUFpTuD9akCz+B+BnDK7sJb+cIB/Q8fJ0AY8FVjIbkQY5sCP6AwHNVLVZDArcP7</vt:lpwstr>
  </property>
  <property fmtid="{D5CDD505-2E9C-101B-9397-08002B2CF9AE}" pid="34" name="x1ye=37">
    <vt:lpwstr>UElrSdCE/+fM2LW8GHtjwJsKBc6aD1xjlyIUDFcUlf1ZtowNHMZ6mvAUtQD0Issw//W/obR1YG83a56Xp6aM0zSGqhkAANGR6p8PJV1DI0vlVYzVjzd882X4aAJm4bHpsLjsYRKzU2xmAGvQepicRw58TbQMQHIr7lhqieu4Hf+IrOVGEeN9xQhvKw3+noxW28eeSk7mwnA0SKIjVtIQ/1zy/I1Gsioa8cUtXFyn8QUCWANXFJ25P0djIQz9EFw</vt:lpwstr>
  </property>
  <property fmtid="{D5CDD505-2E9C-101B-9397-08002B2CF9AE}" pid="35" name="x1ye=38">
    <vt:lpwstr>aY1bvMVhDrAmcW8RqbNO/+MIrx0acy5CH3Ly+WmvxLG3gnchpCR+6mH9hAO93iuckBeQ18aeEKdR66aQx+FgS34r6tZWWM9IIrmHvGBpl7NrAeEQnnSV2rFD1nhiDmGko42EQjcCG6+mrNte0tYh+z3tTvT35+wo9YcgnV9gf9k0XfGjX2Yf64zM5+r2HZAJF+lMUCNfHiyPXDAwbkcwWr5lE8hV6RSdMaBtUlsF/XUOiqPd144QRKQ2qqdkahl</vt:lpwstr>
  </property>
  <property fmtid="{D5CDD505-2E9C-101B-9397-08002B2CF9AE}" pid="36" name="x1ye=39">
    <vt:lpwstr>BBPf4O0xciuH9sPZmHEmrjVszPEvUPfj6ilBDtLcHYti5q34ki5czsDULORfm88EDllEanAJsy+v/TqRysN+JKTPuREbqycSnDL08b6jiOxAqyX0T5Hq9YP69/+Xn5gWTi4zHn8YWHzH2CaYQcj95khIgXw0aRy7YQ7f9FSwou6x5xYRATQp3GXNgVl6LoBAARDDyNCX+coqclJud+CiIUwhQfhJOCHpSsrf6ZW647VXgAPxhroep7DPAEJnWWi</vt:lpwstr>
  </property>
  <property fmtid="{D5CDD505-2E9C-101B-9397-08002B2CF9AE}" pid="37" name="x1ye=4">
    <vt:lpwstr>rftqf6fmOxL4ByWhnah7eQmbqA25y4TClN8ix+iGi6asp6SdeXoquC1y8HbtYb4t0KXq1ss8ppD2xYQNmSPI2Woq5aVSPlsP8GtMSLFhS5h+iugS9JDf05Ei9Wt7M3BtqPF4Qb0znuAY443LuSf9cuwIMyOkfN/YsD1Pd2mTV3crfoPCuZ0pPCvTw/gR+0XQNj7amv1J1kyCtFkPioSAvKHUriziVTFkIBaitvblEHWaOOysAnIsCQs2UKUFHSy</vt:lpwstr>
  </property>
  <property fmtid="{D5CDD505-2E9C-101B-9397-08002B2CF9AE}" pid="38" name="x1ye=40">
    <vt:lpwstr>X/fWOizXrPULDmJvOZnFxch5BV9qheKxh/OYS6pdfIBANv1KdlcLmxxzP10+cJRNWcDPj2Ca2z91BsL56rtXB2n2QFUnVi5YOZfTiVhTqL05uAksXw+HlbG5hY89m0W4Dyi6a8vbe2aOyIxTtKuxeKA4q5B9MebwODCgurWcXdqhvaX7ISEoHEaGS+PGWhgox3JxdNjfG8/M0Dhe38zhKyzBNXFS23G4326DUPxZoN3fj8U/XErL73kCqoZ7qMA</vt:lpwstr>
  </property>
  <property fmtid="{D5CDD505-2E9C-101B-9397-08002B2CF9AE}" pid="39" name="x1ye=41">
    <vt:lpwstr>9huWmofeiLyPrm9egml0DAcLJIB+i1sSfXPvJR65//GsYAFh2b4hhcnrryKYCgAXqsKXlhLjgW84JQKoZJfkdLOxZu2zpikh8+xvzjTUshoEnTD8eCB45PpM9arUXahItnBM96g9J2PQaBfgvqM778tYtOHXRwbvB18QaEPxOMCLA+4Kb5mrd48H8sI1JTeTfrN98Fcan6/3NfGW75LE6W0z8hlUl0zcGXpwhVpJUEeQOF99rXApj9t8t1PUN+v</vt:lpwstr>
  </property>
  <property fmtid="{D5CDD505-2E9C-101B-9397-08002B2CF9AE}" pid="40" name="x1ye=42">
    <vt:lpwstr>DEEqdIaI46ywqFglsDCVSqzDgUURKHySLgiDKMe1Wd7Z0OGNWrDWfkiTUHg7rRCSoDaWDAwE4ZSiCLJHFQ+b0Zn+bJQ9OaytNfUREUYAHs+Ydz6C5ewR9mMsw4VOWkNG5Q31f8l2QmUth5japFMiMsOsrjDAixEzIlJPOrbcSRWjZkcVwMF2Z/95b3JE+n5MLSY8D+yRaSiUzMy0z8qTIsrOHguOIcd6WOkX82ZpRarG2tbdmqaBfijamrz1T9H</vt:lpwstr>
  </property>
  <property fmtid="{D5CDD505-2E9C-101B-9397-08002B2CF9AE}" pid="41" name="x1ye=43">
    <vt:lpwstr>t6Ddx4cmtc1jh1xvRQAxMQtHrEXLj/KRwwHrE9qoUkjdLXaS4VDIQblJrpdKajf+obj4jxkMzbCuPpG1a5foUdAlg9rgS21qMlh8FXFuJRQJhLHuAUc08aIcYUDoe5FqQcweh9RAYllaxnDb/srF4o7YzaO3Zgl7hxP3IWgw2hDS+tmUOIyLpY5hEXdrtYwf3uE5C5fxzr21yvf4q6bllImQISme7NLMCnlkmzBFB1nwl34+LNlX8XktuHr79lK</vt:lpwstr>
  </property>
  <property fmtid="{D5CDD505-2E9C-101B-9397-08002B2CF9AE}" pid="42" name="x1ye=44">
    <vt:lpwstr>flMCakIuEtAKj265Ica3WtnfPIpKwPZp5fB/0tZ9BGJJUNeUt+yM0ScP0xoFPMZ0hjupu7gOiOeNWWSfo1ocHatVkUaXP4mfI4FOzlNAbiX4IaoJYgnVKIZ09S6+whW7CvBFUqcNqYsgcFpXPVFgk2M8odCXO45Urj8irawSV5pmWUNyW1tOQCNcgaJcyWxfZyZMOjuC9nMzh0w++HgHxBmRJsavosOt2q40N03egOonzb6Vu0IBZAkr0CaXrec</vt:lpwstr>
  </property>
  <property fmtid="{D5CDD505-2E9C-101B-9397-08002B2CF9AE}" pid="43" name="x1ye=45">
    <vt:lpwstr>XtpJao0fNevOv7ueqsCv96A9x96O1p6inv45ydhjEsMoGYqyzbUei9nvl9F36uwpQHBvey/kPCC11VO0v6PaThZ1xvMUpA4/XclV6UahDwPA1p7bSFr5IYclELDfrVASf53WkDPFDxH3L5nb70wOWMFvn5QCOsMeY/GkFObyvW/wNWZW6lB36yKrijUgVJ372wiTXszayC+I6NEQq0w4Z+MAU9Bo/0F/23OuRMi26FwDF76s0hNtI+X1mzU+qEW</vt:lpwstr>
  </property>
  <property fmtid="{D5CDD505-2E9C-101B-9397-08002B2CF9AE}" pid="44" name="x1ye=46">
    <vt:lpwstr>NM0Xr0l/1A6G04nWM16G6OUJ8mdt6nL2ds4NkflV8Zrbg5e+rRq3lzFO13WFQYuK/vk3pOPevCH5mj/GW5SX83T9n7PiDvlKAoKedGPE6DyOXaH8jvLzp6NnXmQx5SyV/yZ96ZjRJlJ/LRd8WwZqxercGE5gbk3PAfV4dDkz27SjinPSZ1YWb4Wtx9/fpovdqp+0m9FWYrrOl/oLIB23JbU5eb1le0pK/jytZofv6LgSgwF/yn4jhlYLdkUsXzI</vt:lpwstr>
  </property>
  <property fmtid="{D5CDD505-2E9C-101B-9397-08002B2CF9AE}" pid="45" name="x1ye=47">
    <vt:lpwstr>sPTc+fE1tr5CFDagRX/q54NK5pi36Pb/ygoGBeTg7Ey/AM3toE4FoDlLFRhUKvqgBd7cC9doIwy+fDXllqW/LoGpI94W53kflggOhyP3b1lRZc33I0hR7KFFvX4Puh++v3Rmg1JOAZAJVZRVZl8EHyKwPwb2wPhiDEkNhXigPNLwbWQGntIvpxeaoRLKLKyKi4XdCuV3lkRggBYvb3ALiw1NAMZ67v1Qtk/xajLqYsdKS3PLPPCJgmQUWWkwS54</vt:lpwstr>
  </property>
  <property fmtid="{D5CDD505-2E9C-101B-9397-08002B2CF9AE}" pid="46" name="x1ye=48">
    <vt:lpwstr>fsPYPje9SHT6/xer9ezX7O3MK1cFi5lU4vcymr3mBUE41v0dbeGB3oQoq/KADYy6OQHUwpGnF0RFAAD21gClnC8PHETPqc+k4Fts2OOs0sJlnWtjGBJf24QTkIC+JeUXDY7n9B9eJfgbPl5Xs/WibbFEq7cIFFiMDNABBT1xsDuR8Wq+3V8m+sVkld3fF0Mztg4VjWvRxnRslHeufHvlnFDDDubl7qXeZjksK7cgujwsIiRgj/oPHhQy03waahX</vt:lpwstr>
  </property>
  <property fmtid="{D5CDD505-2E9C-101B-9397-08002B2CF9AE}" pid="47" name="x1ye=49">
    <vt:lpwstr>iehD0S21Yd+tDm49RAy8McwyTgGwXUPuz/hiRdfp+85nuxdBioWmjNI5CxoRzRo+Lj3LFAQ/gmD0w2l1YDkW3U1SGt7MjMYn6OympjCS2VaYr2WB3itaTo6a8w97C1J21wElsXBmWGm4g64pIX2/a2Gx/ZPj0CZGetaStjifvgkH3QOYHpBQ+so3ce3taXFA36qqtoQ8MRuL6uIxTzcf/Zn/MOH7lIx+gTumpARLnSpzqFFmUgdoqiodeNSpAj8</vt:lpwstr>
  </property>
  <property fmtid="{D5CDD505-2E9C-101B-9397-08002B2CF9AE}" pid="48" name="x1ye=5">
    <vt:lpwstr>e1tg1uJOim+FjMNZtPOqc7pm5Tbt+6SedR80Pv34eByL2liwQToi5KLB8su6A6ZEYqg9odzLMFoFma85+0l9QRUMynILXouxhDJUTCvt8MKtQawI6HFnxLv0lkd2S9kkSJNlmMT93dbmvtj7XrK1hXCMLXKxbZmqKdNGqEm+ylRIbiBRWtEbEiM5nEvOHxt8EmxdZDOqMK2AziPBCOkSPtuCXfSX7LWg0nrznc/CEf8OGB5yXnchkflMBkv16y3</vt:lpwstr>
  </property>
  <property fmtid="{D5CDD505-2E9C-101B-9397-08002B2CF9AE}" pid="49" name="x1ye=50">
    <vt:lpwstr>GmiX3jXCUdl9DLgRG4D37pPYQ/WoYACOBKv9lL98hHqEfqgujQko9Ys+F6nf6vMI0yH+HXzZcqbSEu7QVca9T/6Q9/Ih74P9iI7yUGGAuuQ97uJfr6aYykoYVT4NjyFwz8aXivVH26nO6ZX0a6iZ+8+Oh9UjpxF1fQ7q7ebPUBSP75Xj5Y0J+WhXGFPoO4aCQHV4T9QatuMmpkNxIWM8CRTblRu7/FNt2VofGvOCapfz+DVxujnEvkCTWaEzfnl</vt:lpwstr>
  </property>
  <property fmtid="{D5CDD505-2E9C-101B-9397-08002B2CF9AE}" pid="50" name="x1ye=51">
    <vt:lpwstr>R4zAwnkkOx7UoMAd8Pydqy/2sFf6cNGnMWGBjzdiDhvzy+79sGOcGQOrGD/ghCr3Q+2rTa3O3AbbwgjfmND7qONu6QWxQ9ffycGerub9ZzLo0VuGkvdHUBha10DBxSf/iomgz/HVZ3gy40J9lnKLxPe3fBz+03E6/o7S9BukM1uMH5EdxcYJSZXY1si9ruEhGCUTE0VaAq6dbha/04XRpKBeKBdH3NRd/TvrNbq/XCg9edqu8m6S6B9c5bYkru3</vt:lpwstr>
  </property>
  <property fmtid="{D5CDD505-2E9C-101B-9397-08002B2CF9AE}" pid="51" name="x1ye=52">
    <vt:lpwstr>TZdYiorx6qoWX15DTMAINNB1fTXQb5yv2OYlMLMaeC4wXNWMde/J7/u2wswntH5XK5GqBZGK95rkt3+psPtD/5SWs2PhHVtHV1Nz0O0RUg2HnvGMgwAKTnym9aj9/Vmw+tCTTK75iO43wPWXO+f2jDo2lIUu3SPhuIvgQ+bCx0O2afz9HQN5Q5DIGRr4nQJroFrgTUI/C/Cv3X08VHCT08GwXXh7rUxA0YjdJwYIgcTkXkviu8fSfJte89l6znn</vt:lpwstr>
  </property>
  <property fmtid="{D5CDD505-2E9C-101B-9397-08002B2CF9AE}" pid="52" name="x1ye=53">
    <vt:lpwstr>/l6UlF0A7Gv7pM/2Ms3eN5cKCUCPU/HP7ocRQdJpma00yJSOm/ESM02Y2bHxrbcYLVp21pRJgr6Ti1N8rYKxpOV8Ivo+8mUB1Fq5G6CDuk9IrYoOHlAgPe+jPhcxzeJ0ZRVHuPFLVWZ2r4QweSy22f1bQ/Lrm1Z9Uzu8z/9Wup8/6j5V+MNzFRP6a4nFffzrRcG65gwNmTuwlx29RvIeE3SxCCjLIiSYaLqrBrDimlzfDoy2y7C7rZOSJnX4+58</vt:lpwstr>
  </property>
  <property fmtid="{D5CDD505-2E9C-101B-9397-08002B2CF9AE}" pid="53" name="x1ye=54">
    <vt:lpwstr>JREzWdwLooz6CFrcZYIVSnQijIaC15v6jszKDM8y5XaoRT0uj3IYOyuA0FfOO7ZTX4HSKBEKUGLcj0DmJ0rH9eDmkqT4j27NorngCh3TZNLCGEpzZEQzxJ6kDA9yn8azQ/u0kLOcrJ60doZjoABQ8j6J/z56/QN763uyBPE86y6SKzzVMn7akkJ3RQ5zxoIAXTQHZQ22w11eOoZ58H5H4QZQL82hxdJmhQoc6UbL0sbTDxh64bqTK4Uo67/crPN</vt:lpwstr>
  </property>
  <property fmtid="{D5CDD505-2E9C-101B-9397-08002B2CF9AE}" pid="54" name="x1ye=55">
    <vt:lpwstr>Z5R3ca48lX+LBjkVtKUGLaVSpV5h/ZhGwDk4UpZmirJnodDuyOWUY66Vwuyh46/lFqS/C1fX0Z+xpbOhDl6/Sd59CewCHHlV8BTYYF/fZAphp7zQNgaQ1s8g71sgbUWbGJhYs4k6rz3rt+O/Pqnl9HmV9jO1snrmwfN7r+3PzIpNvnQm8kfz9foj3b+KmO/qqLSHLGikLWls3s8+6fWbif/csrHPcwxtq/wQLp7ZJR62cqkroLP9ZXIUrI0gL6B</vt:lpwstr>
  </property>
  <property fmtid="{D5CDD505-2E9C-101B-9397-08002B2CF9AE}" pid="55" name="x1ye=56">
    <vt:lpwstr>GkRHLW0a7vx3w1JInRprfmdaswgsYH/sgqJr4/B/Pxte479mAX6AiE2u2w9/wjIjcWsJ51iZOlOpq+NrWH9Qq1Liu5LgjDvYaf2l/BsLB8LHDYGcla+BS9bUqq3emK4lNRKusRKNgD2GFZJzwHjNdr4jn4Q1Xx1E1u8PnBo/8Od6nzxMn2sAaHMygOaJ06SJimGf6nRrbOeLrRg4ZXL+nrkUxyT32pAqr9J1ff1xkkv8L2/Z/f//MrIUhXwRs9T</vt:lpwstr>
  </property>
  <property fmtid="{D5CDD505-2E9C-101B-9397-08002B2CF9AE}" pid="56" name="x1ye=57">
    <vt:lpwstr>3OqK641Wyi1PxLD20LoDS789dJPfNX6yu9PurDjIwLZ2Lw0gCdmw4W8dLt5EDdRNBFf25zZxxL0QFE9s5kXFW4TOHtuMPa+8yzK1a5usC0UuTBImnUArtYW3TduV6kNFVUXLVN1nq60id5I5j3Yw7ra+568lvIq8y4/YjdYhOLuhhday0xGrZkHOKAH6M9vcuv6K/AGGkv+/ew/S2nOf6jYZKXtd5m5tvY7AvdMVhZxBD5m7pNRrSPKqcEChNOi</vt:lpwstr>
  </property>
  <property fmtid="{D5CDD505-2E9C-101B-9397-08002B2CF9AE}" pid="57" name="x1ye=58">
    <vt:lpwstr>WVya8uhK8RYMPCMT8DaxnkL8/Sx6Hm3tW/L//LiqSVtnzrtaXuFbq98ZmBQ0/8cezxQCnign9pVcsmj1uZIALbkai9FFEl3w7B7YRkzIRYTPiOlKF/GVuEpYiToVx3nxgF15RtzvY4HPY2s/oDg1a1MunHkLQIJcwm+uFGvix/kVUwjDTc2Vla1Ga7ZyUxaEfmXtE2z5y6WH+zoPZKBtcqzsAAj/uDCqxtbsV9ZR4nenMHXp68jawLKX6cs4fsd</vt:lpwstr>
  </property>
  <property fmtid="{D5CDD505-2E9C-101B-9397-08002B2CF9AE}" pid="58" name="x1ye=59">
    <vt:lpwstr>EbIOZwcjOtTwlB5Jz5AQkifjkEFyo/jRm9lTbjvX2sKnlltd8VtbWwc0+YCpvQ08p80Xs1Cx+SfjLQuxcG2PTgrJKl/p+BZpHrl3tB9duq8+20+Y/S2yvlXM8cHJ5mJkARcbwKOXDGe/W3WIo6BsGx+oqIYSzGSQYGmwY+1IOTpot2i2OwQG/0cdmIDspgLsR3swEJ89iFkH5UPhdTcQBcgvScxPw5GRQG7xoYG2t6FcehWtTuCE269CYj43wDv</vt:lpwstr>
  </property>
  <property fmtid="{D5CDD505-2E9C-101B-9397-08002B2CF9AE}" pid="59" name="x1ye=6">
    <vt:lpwstr>T2jrC5t8+dh0zNq0m7QDnMZzt2oacKojQIFfEa4LESHJmlX9iztiUoe2Nm/kUEhvK+PdekspmA1nm3OpfmyNAV8CdUDMHDvS2i8NOOEvQiIyxrC0/OQ6397ushqwS0STfH8sxg8/jnqFM3el7SAX5AnYPWWHMAixa/NFWqWmPf65TLJlDMG1fw2F7rWVsW4zkigCM1pl7qPd0JKQmJmJfBMwBpSVh95uef3iYK7x2pU9+zWi5aBiV5bEhC1vZYf</vt:lpwstr>
  </property>
  <property fmtid="{D5CDD505-2E9C-101B-9397-08002B2CF9AE}" pid="60" name="x1ye=60">
    <vt:lpwstr>FLIwfcMG5aJu8y4X/XDNvm7JhzbIgAfqiMF0kalTpfwtn+76yP7YwaFxNX4N4Vd3NAdiUe4B1tDz8GO1FwrKTz4+cvhFrfFn+y9rE+rCT4leGKxAsj71x45/jwlBBSzFesLe7JkozoshBbH+WNCFTkpb/XO3n86p0Knv2g79mu2ykAMjGWI4JUqIniP4TF8NtkQHtVviVzv3iNpaLfK2Lcc8kRKUIafm86gnxfmnP9Wfz06AUoTaZ01itRfeQNj</vt:lpwstr>
  </property>
  <property fmtid="{D5CDD505-2E9C-101B-9397-08002B2CF9AE}" pid="61" name="x1ye=61">
    <vt:lpwstr>YM6usFYaHVR16MsIRQCaAGJcrbxovxJSxX/VlP9+oYXll8eJq+ZunpndfOIWtiWG5eIfAJAeEV96Zcc8fD3nEIpcRIcoKAaVDF3o4mtgiZ82C1FBdCXb517Eg6tl5suUWP1jUII3lfQm9Ta/hi/izoj8Q8lKdUKMAeI28M3jW2viOzFBS0iMmM4Wbl6sFEXm4/hm9M81gkQY9LI0kyCZwYk/nHotOe4TNfjTH4IF4DlQNRLtavlyuaBjT8bic6c</vt:lpwstr>
  </property>
  <property fmtid="{D5CDD505-2E9C-101B-9397-08002B2CF9AE}" pid="62" name="x1ye=62">
    <vt:lpwstr>Z/EGrAXsChFFeCyOxy1BRTapIui5TyMye/0LDpNB2SnKH/+Kq9dUDbeZ4/8Un1BCSAnqWmJtDBGTPEcVoGvUTgRr90RNA1XbRn0Ab7u23/d9GbZuG5u/7WDxzZTHUpveKJjdfQwAMFTqG1rkqc/IvaHl1QHr8f4O4LCRi3yiSvN+K2nMLJp/R1tiHdHRd0oneFA9MrWBrQnLty/pQPvQRwXrVpEcAX7VyXwlEMVeqLowYO6HjNvCWOuP/zauAPJ</vt:lpwstr>
  </property>
  <property fmtid="{D5CDD505-2E9C-101B-9397-08002B2CF9AE}" pid="63" name="x1ye=63">
    <vt:lpwstr>zS0miqvin53jowCinQ72Wx5AsnwteLK5Nw/jxeSbvjgfecjZVqVTMABUdpFUz1bNWyVZPAWHmkK/AjZIZojGChH+uOBcH7hHOdx+HF1RIe6SdBMiEK/i+9xh4IE+w0z4X5+MoFrchTTdtlhTJ8QsVsa9fBHXCUfoPSAgZsxk2/gdOBD+pKAay7uch4ofcTQa9GA4/7NGWkD1HVo5KByM/GQhjl0bYXqAh5Ysq4VxLcDY+YsYDJLkc7GHaLs9IVS</vt:lpwstr>
  </property>
  <property fmtid="{D5CDD505-2E9C-101B-9397-08002B2CF9AE}" pid="64" name="x1ye=64">
    <vt:lpwstr>0Dq3OBEweucLalyvIWF++P3aeJnE9l+In3PUbVVCyDF8v+l2C5yziEYyI1Mlq0By7ZtYczyXOveQ5Z66sxWB3tnzwuO+lMIRRvqRrRNyEc0o5jy1M5rVTAH619G01l494BYZZhpX4ox5S2FL94yVh4lWF0pxhuPAud2qsD5Qe+bRuq9mkj1kg7InC1zuAliYUd/4T8PsjwmgiGWMcA004hTBzEbtoxmww2EgXSHFvcT4HKY1zZHSJ2tshx2hi9k</vt:lpwstr>
  </property>
  <property fmtid="{D5CDD505-2E9C-101B-9397-08002B2CF9AE}" pid="65" name="x1ye=65">
    <vt:lpwstr>Bb9UExCYOJJg+SKyQNb/bvn0/jV+27O+inl+v/OQW/auRv8aA5tWokQA5DzdLFlpt4cDaOVoqsAq7YgO+fcFkcc6UT4blVzqE+i0zWHug0afbBanYx7++bt6wMmFOFU2bWGpmcvmQjgbUtFaJHp3PEhdSgenfXKJHCsSR3m5klHSeGOINiQ2iJfTCX8kb1RJaSbi/Si3TL4v0rgbMn8OvUI7fvhhOKx3YPj1wNX3XRgw4MlmVEUSvm72uh+upH1</vt:lpwstr>
  </property>
  <property fmtid="{D5CDD505-2E9C-101B-9397-08002B2CF9AE}" pid="66" name="x1ye=66">
    <vt:lpwstr>4iNsYnGbgullwzTIJAFICc+Wq/UV9wp4NBVGRq2Eo02V96oCnExzY8JgUSG6nd8Qv1u3dglFTT4lhjN3DesANvo/p6NlOzuJn3Fw87jH+8L3iDTqIuXiHQNyQlyxQNFoVnmNOi+rgNKSBQHgjO68rzyLnpj4KAeHwcC9wC6rPn7iQkzSjom+9MWRRS4OVI2sySL3gHJKL/VWgW2ZICQRRdEAPcBj3AodCi8Bnu7qy++SvIQ2REvHs52VbQniM+H</vt:lpwstr>
  </property>
  <property fmtid="{D5CDD505-2E9C-101B-9397-08002B2CF9AE}" pid="67" name="x1ye=67">
    <vt:lpwstr>va7NnBMHq3KmqTu+B3sM7ErfAZmcePhlpRucwP9+rW/OEw8ETAQIl5sOIQg4Ds+hckgRhvP5N4STxQ66PutV4/zVOH5/M2oPG5TWLf58XORHFdv1ufpelC8dHWwiAaG22zoTESXFNAXqmVsi/URlkem5XX/LBvdF9Vov7PNbMT4haBTEez3HM4L3kKVaCGzggzpeyGqUr+1piajVW7CPvNYci4/3/Y6iUEE9NRgD2tDD6VIVNmBpxmjEo2fA7Wd</vt:lpwstr>
  </property>
  <property fmtid="{D5CDD505-2E9C-101B-9397-08002B2CF9AE}" pid="68" name="x1ye=68">
    <vt:lpwstr>Ojq9gvsXj1h8B8TdefVXpGrLSgEhp/x+gZ7BUBQvOcGNHJtWFzum+gR1UMjRcAIj8OUpQz4zCTOSVL5Xny9cgRDE26KdWd0MKlVxZtWsddFv8gLWFx4eGtmapisOTOOxNPe4dg2tZ0KLJ+DYy79irCz6rzC9oZev2bWqlwdiK/S4xfVesajf7vWRNclomxdhWqL6+rpPiWJcKY1SmGKf7OQNsCbQ8NJ5bUktA51Dfe8qKQyU1UyGLn9EED7tRed</vt:lpwstr>
  </property>
  <property fmtid="{D5CDD505-2E9C-101B-9397-08002B2CF9AE}" pid="69" name="x1ye=69">
    <vt:lpwstr>aeqlNnwnuLwXvbPisWQSDT1kxHPqaRITaE7wOnpB2ufDd2pM/QTPQXVTCapEG/BsbPV9gEL5OHpmMgJeSW8+KbTctw189/7QTJtiI6X1TPG1bClG/Mjzt0uzEVD4quLlkwq7rgIzMi0SSXkTWEXgJObxjso0O0A4BDwCj/JsXcf5k55Zdyfgz12jbQde3GX1RD5z5gHfCeXFQFy7HTPlQLTNjWRXVj/BK4LEW9DAKH02wBI/cXayR15MftXnIYr</vt:lpwstr>
  </property>
  <property fmtid="{D5CDD505-2E9C-101B-9397-08002B2CF9AE}" pid="70" name="x1ye=7">
    <vt:lpwstr>hliui/5tKGx/xUGI14ZhjR9Z+2E2+ppGVAottx73zgB2XOKXNxV03uKCbYMHeUS2BGWk3QrQpxh0xpnDHOJo9wXcyOZRzECljjjuCzYAhoqmOxjQ6Xoljx/jB5k1dkD9l+NY6s7N1t2G0DqASpXGsRMlrk4a0hGWRtaM65dMFB+Z77enub2CH8G840zy0siOmAUGtC11q5Co6aO2cpBBrelGT8bSEj91oxTbHnyH87jwMSa5ZWLy+hOjmQ5gUhF</vt:lpwstr>
  </property>
  <property fmtid="{D5CDD505-2E9C-101B-9397-08002B2CF9AE}" pid="71" name="x1ye=70">
    <vt:lpwstr>FR5XkBF0hIjcRsK6Y6/UwcLKJ3FwNdmkh+5YKsAJC+dvUAyyHUagb9SfLImIxJfT1Tvp/zaTq/N7CeD8DWwH00TeYwr0AJP8tZLy/09Lo3ucubg26FOStLDjVYNdXVsXeqDY4Gy7V99USZvNp8UrC6WUVjT5GEx8gM5V2wHWgOsavChU1X9DNtACSeVd50Ze1q7E2gKrNbDU/dBpk0SRKiYlKOflA/iyhidCbUubMeBk6pOhWP2Eu4vhrjJUTjo</vt:lpwstr>
  </property>
  <property fmtid="{D5CDD505-2E9C-101B-9397-08002B2CF9AE}" pid="72" name="x1ye=71">
    <vt:lpwstr>ve2xuUD/Cq8zVFLe7MPtEuiDlrSoe/8kEGldPDWcNV86+bhCwSl0jDWl9ouluN6azsEcPD9IUOXDJXm2WZGQ1eE0/A5ZKC4aG29l7rcCd8xpYM8ohpzaqdpdDwDmT9rudyYYJ+bwx3A7VtkCjPKNpvcYOVxtJfP1ByR1C1R707NCqd3x+YcHlP2orsmqPDzBPF5cE9LKURJeEcRdnHWnRG0jtGXGY4pO9TstqBYRIiM57G3s03OPJB0Ur4fHY+q</vt:lpwstr>
  </property>
  <property fmtid="{D5CDD505-2E9C-101B-9397-08002B2CF9AE}" pid="73" name="x1ye=72">
    <vt:lpwstr>umyNEfEeEnKwtV/nHWCSravSUMkgUiEUINdhs98+QEDViT4DgV1lV9g0NgG8A5Vyj8T4lspVEp7b3Q/b61RgbDiDGIazCoDU/Akrz/laUcmSkPInWj8EXtP6hOUZ1Sd5/w7D+RnRvIVj3B+9eDnF8W6UH11vDrmUPkSCqNdyp/oZwNE5Fb1fjLOg3GkUEahuC2j9LB+Y+KryiBueWdDJnMTftyCt169UozZz5T18u2G3X+Gw+OvUXK+hYSQ75AI</vt:lpwstr>
  </property>
  <property fmtid="{D5CDD505-2E9C-101B-9397-08002B2CF9AE}" pid="74" name="x1ye=73">
    <vt:lpwstr>Nj46YuRpBswxuSbAPKUmRIuyLRPQEyKDadCy1XagGJOYWi+gg0pFJi7wnGm/ZBHmTYEdQ/5YPHULIYlLC1YwAvtf3mzHgXG7W11LYbdvzIx6t5IQshafta34jInNKANziL36XyxQZqu44Dhp6NP0tUxZjBDFUe6bRCxlPM1/VJg9uFtarEN+iXn5Zy/GF4zqorEwf890xNjeGjIC1mid9k3fnC5I9YNWNe0QsRk5bsSmkF/gr5GJjOElTBWT56A</vt:lpwstr>
  </property>
  <property fmtid="{D5CDD505-2E9C-101B-9397-08002B2CF9AE}" pid="75" name="x1ye=74">
    <vt:lpwstr>TKRV0ehRduKgGYcV/axK4m3uKPIsNImIwnL6tfKpunAVaFajOmvIiOxuYm83GwmekCvGDJQyr5OGjsHg/lgPayy3vdC52c+XYyVBZCqsY0NARJ/qDVE/1BE54tsSLBMuEaahLRQYaJ48Fu6YlbilHKSZf07Hx05tFfut3EgW/TiPSuGrvvL4Tf0fL6eLbKzE4rezqbWXswIoSMn3VrTPPKBxFL4TUBgnhlT09OzQBTGpZGTuXefFAhj50t94NG+</vt:lpwstr>
  </property>
  <property fmtid="{D5CDD505-2E9C-101B-9397-08002B2CF9AE}" pid="76" name="x1ye=75">
    <vt:lpwstr>XQz+/t0XAA56iZyNHkLOxgxSxJsx5brsiw/3DRHUV1P2xeWjTyItZ+Ys3B/7+CX6xcS2+hbkujCgOFuscySKnLX/WZyXObXh9A2p0k7yg3MQ1Dv8cl/wvigSR2LKc+teQ1mgkZvYw8g6PzrhXIAoTi2TAaFmiHopXhEQcO253dVZ8DUIPnS32VOPeZVzXZh42PSRDYpuTWbTEqduVJ5ugVjIRaAAMY6vUDEydTU8iSRntdqXxF7WcDMm7QvYWHG</vt:lpwstr>
  </property>
  <property fmtid="{D5CDD505-2E9C-101B-9397-08002B2CF9AE}" pid="77" name="x1ye=76">
    <vt:lpwstr>K5jCtiAhAAyHgGUKOrrMow+YzB/EEfkLi6+a302kObLokOmjuO9Ylg0XT4m/lzqiVRO2AAOsrssIXnUoWyYnOiewGkNAURsXaYNS+9LcgodfdJXl4UgMKDIPUX577K+WjaX2hpyDVEQzfHlpVcnqxnV8DPhz/2pddgFn/KgnZktDCcqm1gUwKcR7YwuohumAqp/Jt2uWyrCxTZkmr9Tz2yc7Ca83/+fwFaNvqa+TR817XxmqRgHNKLlCmIUCx+z</vt:lpwstr>
  </property>
  <property fmtid="{D5CDD505-2E9C-101B-9397-08002B2CF9AE}" pid="78" name="x1ye=77">
    <vt:lpwstr>4aBhpf/bPpCPHNahYW88QzT5tzdDTGRmzWLjnT5ER4qs4hCdpdSZpdDmPQoizjV+4x0wjsRtjwapaEANWsABXTkmZdIRFi7MJU2aK5ionzds4/WR5cnrgfoAUI/QoLyZI55QWVDAY9ethgCvlpYRb1Oe97MH3jEeDfgKMyaKUe02ymyB8LPauGNhwoQYWbGWSffiFP/tOAGvxBx7crx0Jo37F/ea9zf5eVy1kbNFCEviNlCQP+oUtkM6y7AdIC7</vt:lpwstr>
  </property>
  <property fmtid="{D5CDD505-2E9C-101B-9397-08002B2CF9AE}" pid="79" name="x1ye=78">
    <vt:lpwstr>FC17DEwhBDqOqHEESKjHq3ZGuAl72Qysece310JgK4N+cjDwYa84jbns0dcAus3WjkWFgvu5vRem3V6F3SJNOorO7at1HGV3f/bYudfrtwcT6fcWoMAPHTATz0Y8//fo8qERinD1OiSn3zhpbbSqD56yBt/sFN3z8pUXFXSPSf4fyY9NG1+xxTBuukeciifT8wCN3LHuv3GDpnfpU4yM+YT4KZOIBA46BFVtzjbLJ/E8vcxMNs7wzwsSIbP56/q</vt:lpwstr>
  </property>
  <property fmtid="{D5CDD505-2E9C-101B-9397-08002B2CF9AE}" pid="80" name="x1ye=79">
    <vt:lpwstr>5XoqLFzsaZSuhEGdJGWC0exAEO4lUr1869I/aQ/dSKkxwdCv3Fb+1Y4oko5f0AyhS6AN2E+9wtF8gLl27heao2GcRExNaH2lSr0jw+CsrflTpPPyqjU5W6540wUvX7UxPcHJlcLp/bWc1ShDzSUSc5xKVezLJWzZc7qctEmKPznA4V1k+1DIpTY+HWJNF290nG7ukADuw8jCxukpySfb8529UMtrfbowlONCRGv3Oo+rkYpxyh9n6+Pdt2My10K</vt:lpwstr>
  </property>
  <property fmtid="{D5CDD505-2E9C-101B-9397-08002B2CF9AE}" pid="81" name="x1ye=8">
    <vt:lpwstr>1PWrQYg57odSURTV8fpP0g6YznJJPRMp/IOOLeakuPMHhtPKUPRnPJ7JBsP+4vZlmVwqyubWUk9lK0nZjDpj5rVFiWe1fxXR02mXWh3RPr+lPNi1YtaHeB7DgqUk6wLye7lITJcy5lkCwvJEYTrNBZA8NRwT7Z0s3RlDpCMcBa5bQGzhNyRAYNSn/vj4GEuUCZqul9lD319kNGOp7yajs9Q7W7RFUmzxYZnlcBHJJnoqVjwR6NdrfvwirJw8xcn</vt:lpwstr>
  </property>
  <property fmtid="{D5CDD505-2E9C-101B-9397-08002B2CF9AE}" pid="82" name="x1ye=80">
    <vt:lpwstr>TuG//xYQniHMTgAA</vt:lpwstr>
  </property>
  <property fmtid="{D5CDD505-2E9C-101B-9397-08002B2CF9AE}" pid="83" name="x1ye=9">
    <vt:lpwstr>73wHZay6o/C8lvSNIfwysG1/3RsCil3NpINxIKbHs5UUXsGaO8JMNN1Dkr1jMoJxBgpNa87dRUD5k/YR+xScKUp2NjqS8bUPvyUMDKjd0Aox2TZag58GhxKgl/GNyWRGfsguZXxThFtSgNm89Ksz+6p8OAMF7cwt+oUlCAKm0C5y7MZKDJJMMqdAuhQXX+zC4JOEpcqRe0N49AVJiAJ1KBoQ3OFUvs2j9/rkTaBdLNd42Iewg/7y0OSvy6GbFDP</vt:lpwstr>
  </property>
</Properties>
</file>